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44C8" w14:textId="77777777" w:rsidR="00E04140" w:rsidRPr="0002603C" w:rsidRDefault="00B74E26">
      <w:pPr>
        <w:pStyle w:val="Heading1"/>
        <w:spacing w:before="65"/>
        <w:ind w:left="13" w:right="11"/>
        <w:jc w:val="center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Networking</w:t>
      </w:r>
      <w:r w:rsidRPr="0002603C">
        <w:rPr>
          <w:rFonts w:ascii="Times New Roman" w:hAnsi="Times New Roman" w:cs="Times New Roman"/>
          <w:spacing w:val="-14"/>
        </w:rPr>
        <w:t xml:space="preserve"> </w:t>
      </w:r>
      <w:r w:rsidRPr="0002603C">
        <w:rPr>
          <w:rFonts w:ascii="Times New Roman" w:hAnsi="Times New Roman" w:cs="Times New Roman"/>
        </w:rPr>
        <w:t>with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  <w:spacing w:val="-4"/>
        </w:rPr>
        <w:t>Linux</w:t>
      </w:r>
    </w:p>
    <w:p w14:paraId="049796AF" w14:textId="77777777" w:rsidR="00E04140" w:rsidRPr="0002603C" w:rsidRDefault="00B74E26">
      <w:pPr>
        <w:pStyle w:val="BodyText"/>
        <w:spacing w:before="187"/>
        <w:ind w:left="6" w:right="17"/>
        <w:jc w:val="center"/>
        <w:rPr>
          <w:rFonts w:ascii="Times New Roman" w:hAnsi="Times New Roman" w:cs="Times New Roman"/>
        </w:rPr>
      </w:pPr>
      <w:bookmarkStart w:id="0" w:name="A_Practical_Journal_Submitted_in_Fulfilm"/>
      <w:bookmarkEnd w:id="0"/>
      <w:r w:rsidRPr="0002603C">
        <w:rPr>
          <w:rFonts w:ascii="Times New Roman" w:hAnsi="Times New Roman" w:cs="Times New Roman"/>
        </w:rPr>
        <w:t>A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Practical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Journal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Submitted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in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Fulfilment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of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Degree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  <w:spacing w:val="-5"/>
        </w:rPr>
        <w:t>of</w:t>
      </w:r>
    </w:p>
    <w:p w14:paraId="467C6BF3" w14:textId="77777777" w:rsidR="00E04140" w:rsidRPr="0002603C" w:rsidRDefault="00B74E26">
      <w:pPr>
        <w:pStyle w:val="Heading1"/>
        <w:spacing w:before="192"/>
        <w:ind w:left="397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spacing w:val="-2"/>
        </w:rPr>
        <w:t>MASTER</w:t>
      </w:r>
    </w:p>
    <w:p w14:paraId="2E4621D8" w14:textId="77777777" w:rsidR="00E04140" w:rsidRPr="0002603C" w:rsidRDefault="00B74E26">
      <w:pPr>
        <w:spacing w:before="191"/>
        <w:ind w:left="4355"/>
        <w:rPr>
          <w:rFonts w:ascii="Times New Roman" w:hAnsi="Times New Roman" w:cs="Times New Roman"/>
          <w:b/>
          <w:sz w:val="28"/>
        </w:rPr>
      </w:pPr>
      <w:r w:rsidRPr="0002603C">
        <w:rPr>
          <w:rFonts w:ascii="Times New Roman" w:hAnsi="Times New Roman" w:cs="Times New Roman"/>
          <w:b/>
          <w:spacing w:val="-5"/>
          <w:sz w:val="28"/>
        </w:rPr>
        <w:t>In</w:t>
      </w:r>
    </w:p>
    <w:p w14:paraId="538D29C5" w14:textId="4AFB5E74" w:rsidR="00E04140" w:rsidRPr="00425C23" w:rsidRDefault="00B74E26" w:rsidP="00EA5187">
      <w:pPr>
        <w:spacing w:before="191" w:line="364" w:lineRule="auto"/>
        <w:ind w:left="3019" w:right="3077"/>
        <w:rPr>
          <w:rFonts w:ascii="Times New Roman" w:hAnsi="Times New Roman" w:cs="Times New Roman"/>
          <w:b/>
          <w:bCs/>
          <w:sz w:val="28"/>
        </w:rPr>
      </w:pPr>
      <w:r w:rsidRPr="0002603C">
        <w:rPr>
          <w:rFonts w:ascii="Times New Roman" w:hAnsi="Times New Roman" w:cs="Times New Roman"/>
          <w:b/>
          <w:sz w:val="28"/>
        </w:rPr>
        <w:t xml:space="preserve">COMPUTERAPPLICTION Year </w:t>
      </w:r>
      <w:r w:rsidRPr="00425C23">
        <w:rPr>
          <w:rFonts w:ascii="Times New Roman" w:hAnsi="Times New Roman" w:cs="Times New Roman"/>
          <w:b/>
          <w:bCs/>
          <w:sz w:val="28"/>
        </w:rPr>
        <w:t>20</w:t>
      </w:r>
      <w:r w:rsidR="00597E2D" w:rsidRPr="00425C23">
        <w:rPr>
          <w:rFonts w:ascii="Times New Roman" w:hAnsi="Times New Roman" w:cs="Times New Roman"/>
          <w:b/>
          <w:bCs/>
          <w:sz w:val="28"/>
        </w:rPr>
        <w:t>25</w:t>
      </w:r>
      <w:r w:rsidRPr="00425C23">
        <w:rPr>
          <w:rFonts w:ascii="Times New Roman" w:hAnsi="Times New Roman" w:cs="Times New Roman"/>
          <w:b/>
          <w:bCs/>
          <w:sz w:val="28"/>
        </w:rPr>
        <w:t>-202</w:t>
      </w:r>
      <w:r w:rsidR="00597E2D" w:rsidRPr="00425C23">
        <w:rPr>
          <w:rFonts w:ascii="Times New Roman" w:hAnsi="Times New Roman" w:cs="Times New Roman"/>
          <w:b/>
          <w:bCs/>
          <w:sz w:val="28"/>
        </w:rPr>
        <w:t>6</w:t>
      </w:r>
    </w:p>
    <w:p w14:paraId="69883D49" w14:textId="77777777" w:rsidR="00E04140" w:rsidRPr="00425C23" w:rsidRDefault="00B74E26">
      <w:pPr>
        <w:pStyle w:val="BodyText"/>
        <w:spacing w:line="330" w:lineRule="exact"/>
        <w:ind w:left="13" w:right="11"/>
        <w:jc w:val="center"/>
        <w:rPr>
          <w:rFonts w:ascii="Times New Roman" w:hAnsi="Times New Roman" w:cs="Times New Roman"/>
          <w:b/>
          <w:bCs/>
        </w:rPr>
      </w:pPr>
      <w:bookmarkStart w:id="1" w:name="By"/>
      <w:bookmarkEnd w:id="1"/>
      <w:r w:rsidRPr="00425C23">
        <w:rPr>
          <w:rFonts w:ascii="Times New Roman" w:hAnsi="Times New Roman" w:cs="Times New Roman"/>
          <w:b/>
          <w:bCs/>
          <w:spacing w:val="-5"/>
        </w:rPr>
        <w:t>By</w:t>
      </w:r>
    </w:p>
    <w:p w14:paraId="625286B0" w14:textId="2BE71C74" w:rsidR="00597E2D" w:rsidRPr="0002603C" w:rsidRDefault="00B74E26">
      <w:pPr>
        <w:pStyle w:val="Heading1"/>
        <w:spacing w:before="220" w:line="360" w:lineRule="auto"/>
        <w:ind w:left="2384" w:right="2377"/>
        <w:jc w:val="center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Mr.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="00ED594F">
        <w:rPr>
          <w:rFonts w:ascii="Times New Roman" w:hAnsi="Times New Roman" w:cs="Times New Roman"/>
        </w:rPr>
        <w:t>Aditya Chavan</w:t>
      </w:r>
    </w:p>
    <w:p w14:paraId="2AA407BE" w14:textId="01C74349" w:rsidR="00E04140" w:rsidRPr="0002603C" w:rsidRDefault="00B74E26">
      <w:pPr>
        <w:pStyle w:val="Heading1"/>
        <w:spacing w:before="220" w:line="360" w:lineRule="auto"/>
        <w:ind w:left="2384" w:right="2377"/>
        <w:jc w:val="center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 xml:space="preserve">(Seat No. </w:t>
      </w:r>
      <w:r w:rsidR="00597E2D" w:rsidRPr="0002603C">
        <w:rPr>
          <w:rFonts w:ascii="Times New Roman" w:hAnsi="Times New Roman" w:cs="Times New Roman"/>
        </w:rPr>
        <w:t>82221</w:t>
      </w:r>
      <w:r w:rsidR="00ED594F">
        <w:rPr>
          <w:rFonts w:ascii="Times New Roman" w:hAnsi="Times New Roman" w:cs="Times New Roman"/>
        </w:rPr>
        <w:t>67</w:t>
      </w:r>
      <w:r w:rsidRPr="0002603C">
        <w:rPr>
          <w:rFonts w:ascii="Times New Roman" w:hAnsi="Times New Roman" w:cs="Times New Roman"/>
        </w:rPr>
        <w:t>)</w:t>
      </w:r>
    </w:p>
    <w:p w14:paraId="71C9BEEA" w14:textId="77777777" w:rsidR="00E04140" w:rsidRPr="0002603C" w:rsidRDefault="00E04140">
      <w:pPr>
        <w:pStyle w:val="BodyText"/>
        <w:spacing w:before="140"/>
        <w:rPr>
          <w:rFonts w:ascii="Times New Roman" w:hAnsi="Times New Roman" w:cs="Times New Roman"/>
          <w:b/>
        </w:rPr>
      </w:pPr>
    </w:p>
    <w:p w14:paraId="63AE0E5E" w14:textId="77777777" w:rsidR="00E04140" w:rsidRPr="0002603C" w:rsidRDefault="00B74E26">
      <w:pPr>
        <w:pStyle w:val="BodyText"/>
        <w:ind w:left="2384" w:right="2384"/>
        <w:jc w:val="center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Under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Guidance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  <w:spacing w:val="-5"/>
        </w:rPr>
        <w:t>of</w:t>
      </w:r>
    </w:p>
    <w:p w14:paraId="276A13A0" w14:textId="6607CBBE" w:rsidR="00E04140" w:rsidRPr="0002603C" w:rsidRDefault="00B74E26">
      <w:pPr>
        <w:pStyle w:val="Heading1"/>
        <w:spacing w:before="192"/>
        <w:ind w:left="2384" w:right="2381"/>
        <w:jc w:val="center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Mr</w:t>
      </w:r>
      <w:r w:rsidR="00597E2D" w:rsidRPr="0002603C">
        <w:rPr>
          <w:rFonts w:ascii="Times New Roman" w:hAnsi="Times New Roman" w:cs="Times New Roman"/>
        </w:rPr>
        <w:t>s. Sweety Patil</w:t>
      </w:r>
    </w:p>
    <w:p w14:paraId="2B7FB50C" w14:textId="77777777" w:rsidR="00E04140" w:rsidRPr="0002603C" w:rsidRDefault="00B74E26">
      <w:pPr>
        <w:pStyle w:val="BodyText"/>
        <w:spacing w:before="85"/>
        <w:rPr>
          <w:rFonts w:ascii="Times New Roman" w:hAnsi="Times New Roman" w:cs="Times New Roman"/>
          <w:b/>
          <w:sz w:val="20"/>
        </w:rPr>
      </w:pPr>
      <w:r w:rsidRPr="0002603C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8FAA560" wp14:editId="22A74C5D">
            <wp:simplePos x="0" y="0"/>
            <wp:positionH relativeFrom="page">
              <wp:posOffset>3093720</wp:posOffset>
            </wp:positionH>
            <wp:positionV relativeFrom="paragraph">
              <wp:posOffset>224700</wp:posOffset>
            </wp:positionV>
            <wp:extent cx="1365131" cy="121215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131" cy="1212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1519E" w14:textId="77777777" w:rsidR="00E04140" w:rsidRPr="0002603C" w:rsidRDefault="00E04140">
      <w:pPr>
        <w:pStyle w:val="BodyText"/>
        <w:spacing w:before="135"/>
        <w:rPr>
          <w:rFonts w:ascii="Times New Roman" w:hAnsi="Times New Roman" w:cs="Times New Roman"/>
          <w:b/>
        </w:rPr>
      </w:pPr>
    </w:p>
    <w:p w14:paraId="13B50673" w14:textId="77777777" w:rsidR="00E04140" w:rsidRPr="0002603C" w:rsidRDefault="00B74E26">
      <w:pPr>
        <w:pStyle w:val="BodyText"/>
        <w:spacing w:line="374" w:lineRule="auto"/>
        <w:ind w:left="2184" w:right="1661" w:firstLine="10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 xml:space="preserve">Institute of Distance and Open Learning </w:t>
      </w:r>
      <w:proofErr w:type="spellStart"/>
      <w:r w:rsidRPr="0002603C">
        <w:rPr>
          <w:rFonts w:ascii="Times New Roman" w:hAnsi="Times New Roman" w:cs="Times New Roman"/>
        </w:rPr>
        <w:t>Vidya</w:t>
      </w:r>
      <w:proofErr w:type="spellEnd"/>
      <w:r w:rsidRPr="0002603C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Nagari</w:t>
      </w:r>
      <w:proofErr w:type="spellEnd"/>
      <w:r w:rsidRPr="0002603C">
        <w:rPr>
          <w:rFonts w:ascii="Times New Roman" w:hAnsi="Times New Roman" w:cs="Times New Roman"/>
        </w:rPr>
        <w:t>,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Kalina</w:t>
      </w:r>
      <w:proofErr w:type="spellEnd"/>
      <w:r w:rsidRPr="0002603C">
        <w:rPr>
          <w:rFonts w:ascii="Times New Roman" w:hAnsi="Times New Roman" w:cs="Times New Roman"/>
        </w:rPr>
        <w:t>,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Santacruz</w:t>
      </w:r>
      <w:proofErr w:type="spellEnd"/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East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–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400098.</w:t>
      </w:r>
    </w:p>
    <w:p w14:paraId="22C51A68" w14:textId="77777777" w:rsidR="00E04140" w:rsidRPr="0002603C" w:rsidRDefault="00B74E26">
      <w:pPr>
        <w:pStyle w:val="BodyText"/>
        <w:spacing w:line="337" w:lineRule="exact"/>
        <w:ind w:left="3308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University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of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Mumbai</w:t>
      </w:r>
    </w:p>
    <w:p w14:paraId="7E92DD32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633CCA10" w14:textId="77777777" w:rsidR="00E04140" w:rsidRPr="0002603C" w:rsidRDefault="00E04140">
      <w:pPr>
        <w:pStyle w:val="BodyText"/>
        <w:spacing w:before="156"/>
        <w:rPr>
          <w:rFonts w:ascii="Times New Roman" w:hAnsi="Times New Roman" w:cs="Times New Roman"/>
        </w:rPr>
      </w:pPr>
    </w:p>
    <w:p w14:paraId="2E20AE3E" w14:textId="77777777" w:rsidR="00E04140" w:rsidRPr="0002603C" w:rsidRDefault="00B74E26">
      <w:pPr>
        <w:pStyle w:val="Heading1"/>
        <w:spacing w:before="0"/>
        <w:ind w:left="389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PCP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Center</w:t>
      </w:r>
    </w:p>
    <w:p w14:paraId="36C93F9D" w14:textId="77777777" w:rsidR="00E04140" w:rsidRPr="0002603C" w:rsidRDefault="00B74E26">
      <w:pPr>
        <w:pStyle w:val="BodyText"/>
        <w:spacing w:before="206"/>
        <w:ind w:left="10" w:right="11"/>
        <w:jc w:val="center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[</w:t>
      </w:r>
      <w:proofErr w:type="spellStart"/>
      <w:r w:rsidRPr="0002603C">
        <w:rPr>
          <w:rFonts w:ascii="Times New Roman" w:hAnsi="Times New Roman" w:cs="Times New Roman"/>
        </w:rPr>
        <w:t>Vidyavardhini's</w:t>
      </w:r>
      <w:proofErr w:type="spellEnd"/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College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Of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Engineering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&amp;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Technology]</w:t>
      </w:r>
    </w:p>
    <w:p w14:paraId="619A41A0" w14:textId="77777777" w:rsidR="00E04140" w:rsidRPr="0002603C" w:rsidRDefault="00E04140">
      <w:pPr>
        <w:pStyle w:val="BodyText"/>
        <w:jc w:val="center"/>
        <w:rPr>
          <w:rFonts w:ascii="Times New Roman" w:hAnsi="Times New Roman" w:cs="Times New Roman"/>
        </w:rPr>
        <w:sectPr w:rsidR="00E04140" w:rsidRPr="0002603C">
          <w:type w:val="continuous"/>
          <w:pgSz w:w="11910" w:h="16840"/>
          <w:pgMar w:top="14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D47DEC" w14:textId="77777777" w:rsidR="00E04140" w:rsidRPr="0002603C" w:rsidRDefault="00B74E26">
      <w:pPr>
        <w:ind w:left="3321"/>
        <w:rPr>
          <w:rFonts w:ascii="Times New Roman" w:hAnsi="Times New Roman" w:cs="Times New Roman"/>
          <w:sz w:val="20"/>
        </w:rPr>
      </w:pPr>
      <w:r w:rsidRPr="0002603C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07295944" wp14:editId="58523222">
            <wp:extent cx="1533522" cy="12001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522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CF07" w14:textId="77777777" w:rsidR="00E04140" w:rsidRPr="0002603C" w:rsidRDefault="00E04140">
      <w:pPr>
        <w:pStyle w:val="BodyText"/>
        <w:spacing w:before="188"/>
        <w:rPr>
          <w:rFonts w:ascii="Times New Roman" w:hAnsi="Times New Roman" w:cs="Times New Roman"/>
        </w:rPr>
      </w:pPr>
    </w:p>
    <w:p w14:paraId="51E628F7" w14:textId="77777777" w:rsidR="00E04140" w:rsidRPr="0002603C" w:rsidRDefault="00B74E26">
      <w:pPr>
        <w:pStyle w:val="Heading1"/>
        <w:spacing w:before="0" w:line="360" w:lineRule="auto"/>
        <w:ind w:left="2098" w:right="2095" w:hanging="6"/>
        <w:jc w:val="center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 xml:space="preserve">Institute of Distance and Open Learning </w:t>
      </w:r>
      <w:proofErr w:type="spellStart"/>
      <w:r w:rsidRPr="0002603C">
        <w:rPr>
          <w:rFonts w:ascii="Times New Roman" w:hAnsi="Times New Roman" w:cs="Times New Roman"/>
        </w:rPr>
        <w:t>Vidyanagari</w:t>
      </w:r>
      <w:proofErr w:type="spellEnd"/>
      <w:r w:rsidRPr="0002603C">
        <w:rPr>
          <w:rFonts w:ascii="Times New Roman" w:hAnsi="Times New Roman" w:cs="Times New Roman"/>
        </w:rPr>
        <w:t>,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Kalina</w:t>
      </w:r>
      <w:proofErr w:type="spellEnd"/>
      <w:r w:rsidRPr="0002603C">
        <w:rPr>
          <w:rFonts w:ascii="Times New Roman" w:hAnsi="Times New Roman" w:cs="Times New Roman"/>
        </w:rPr>
        <w:t>,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Santacruz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(E)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-400098</w:t>
      </w:r>
    </w:p>
    <w:p w14:paraId="05BE7B74" w14:textId="77777777" w:rsidR="00E04140" w:rsidRPr="0002603C" w:rsidRDefault="00E04140">
      <w:pPr>
        <w:pStyle w:val="BodyText"/>
        <w:spacing w:before="141"/>
        <w:rPr>
          <w:rFonts w:ascii="Times New Roman" w:hAnsi="Times New Roman" w:cs="Times New Roman"/>
          <w:b/>
        </w:rPr>
      </w:pPr>
    </w:p>
    <w:p w14:paraId="7792BDF2" w14:textId="77777777" w:rsidR="00E04140" w:rsidRPr="0002603C" w:rsidRDefault="00B74E26">
      <w:pPr>
        <w:ind w:left="2384" w:right="2384"/>
        <w:jc w:val="center"/>
        <w:rPr>
          <w:rFonts w:ascii="Times New Roman" w:hAnsi="Times New Roman" w:cs="Times New Roman"/>
          <w:b/>
          <w:i/>
          <w:sz w:val="28"/>
        </w:rPr>
      </w:pPr>
      <w:r w:rsidRPr="0002603C">
        <w:rPr>
          <w:rFonts w:ascii="Times New Roman" w:hAnsi="Times New Roman" w:cs="Times New Roman"/>
          <w:b/>
          <w:i/>
          <w:spacing w:val="-2"/>
          <w:sz w:val="28"/>
        </w:rPr>
        <w:t>CERTIFICATE</w:t>
      </w:r>
    </w:p>
    <w:p w14:paraId="538DDE94" w14:textId="77777777" w:rsidR="00E04140" w:rsidRPr="0002603C" w:rsidRDefault="00E04140">
      <w:pPr>
        <w:pStyle w:val="BodyText"/>
        <w:rPr>
          <w:rFonts w:ascii="Times New Roman" w:hAnsi="Times New Roman" w:cs="Times New Roman"/>
          <w:b/>
          <w:i/>
        </w:rPr>
      </w:pPr>
    </w:p>
    <w:p w14:paraId="04A0C2BD" w14:textId="77777777" w:rsidR="00E04140" w:rsidRPr="0002603C" w:rsidRDefault="00E04140">
      <w:pPr>
        <w:pStyle w:val="BodyText"/>
        <w:rPr>
          <w:rFonts w:ascii="Times New Roman" w:hAnsi="Times New Roman" w:cs="Times New Roman"/>
          <w:b/>
          <w:i/>
        </w:rPr>
      </w:pPr>
    </w:p>
    <w:p w14:paraId="265B8083" w14:textId="77777777" w:rsidR="00E04140" w:rsidRPr="0002603C" w:rsidRDefault="00E04140">
      <w:pPr>
        <w:pStyle w:val="BodyText"/>
        <w:spacing w:before="135"/>
        <w:rPr>
          <w:rFonts w:ascii="Times New Roman" w:hAnsi="Times New Roman" w:cs="Times New Roman"/>
          <w:b/>
          <w:i/>
        </w:rPr>
      </w:pPr>
    </w:p>
    <w:p w14:paraId="1F5DEFBE" w14:textId="784E044B" w:rsidR="00E04140" w:rsidRPr="0002603C" w:rsidRDefault="00B74E26">
      <w:pPr>
        <w:spacing w:before="1" w:line="259" w:lineRule="auto"/>
        <w:ind w:left="23"/>
        <w:rPr>
          <w:rFonts w:ascii="Times New Roman" w:hAnsi="Times New Roman" w:cs="Times New Roman"/>
          <w:b/>
          <w:sz w:val="28"/>
        </w:rPr>
      </w:pPr>
      <w:r w:rsidRPr="0002603C">
        <w:rPr>
          <w:rFonts w:ascii="Times New Roman" w:hAnsi="Times New Roman" w:cs="Times New Roman"/>
          <w:sz w:val="28"/>
        </w:rPr>
        <w:t xml:space="preserve">This to certify that, </w:t>
      </w:r>
      <w:r w:rsidR="00ED594F">
        <w:rPr>
          <w:rFonts w:ascii="Times New Roman" w:hAnsi="Times New Roman" w:cs="Times New Roman"/>
          <w:b/>
          <w:sz w:val="28"/>
        </w:rPr>
        <w:t>Aditya Chavan</w:t>
      </w:r>
      <w:r w:rsidRPr="0002603C">
        <w:rPr>
          <w:rFonts w:ascii="Times New Roman" w:hAnsi="Times New Roman" w:cs="Times New Roman"/>
          <w:b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 xml:space="preserve">appearing </w:t>
      </w:r>
      <w:r w:rsidRPr="0002603C">
        <w:rPr>
          <w:rFonts w:ascii="Times New Roman" w:hAnsi="Times New Roman" w:cs="Times New Roman"/>
          <w:b/>
          <w:sz w:val="28"/>
        </w:rPr>
        <w:t>Master in Computer Application (Semester II)</w:t>
      </w:r>
      <w:r w:rsidRPr="0002603C">
        <w:rPr>
          <w:rFonts w:ascii="Times New Roman" w:hAnsi="Times New Roman" w:cs="Times New Roman"/>
          <w:b/>
          <w:spacing w:val="40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 xml:space="preserve">Seat No. </w:t>
      </w:r>
      <w:r w:rsidR="00597E2D" w:rsidRPr="0002603C">
        <w:rPr>
          <w:rFonts w:ascii="Times New Roman" w:hAnsi="Times New Roman" w:cs="Times New Roman"/>
          <w:b/>
          <w:sz w:val="28"/>
        </w:rPr>
        <w:t>82221</w:t>
      </w:r>
      <w:r w:rsidR="00ED594F">
        <w:rPr>
          <w:rFonts w:ascii="Times New Roman" w:hAnsi="Times New Roman" w:cs="Times New Roman"/>
          <w:b/>
          <w:sz w:val="28"/>
        </w:rPr>
        <w:t>67</w:t>
      </w:r>
      <w:r w:rsidR="00597E2D" w:rsidRPr="0002603C">
        <w:rPr>
          <w:rFonts w:ascii="Times New Roman" w:hAnsi="Times New Roman" w:cs="Times New Roman"/>
          <w:b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>has satisfactory completed the prescribed</w:t>
      </w:r>
      <w:r w:rsidRPr="0002603C">
        <w:rPr>
          <w:rFonts w:ascii="Times New Roman" w:hAnsi="Times New Roman" w:cs="Times New Roman"/>
          <w:spacing w:val="-3"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>Practical</w:t>
      </w:r>
      <w:r w:rsidRPr="0002603C">
        <w:rPr>
          <w:rFonts w:ascii="Times New Roman" w:hAnsi="Times New Roman" w:cs="Times New Roman"/>
          <w:spacing w:val="-7"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>of</w:t>
      </w:r>
      <w:r w:rsidRPr="0002603C">
        <w:rPr>
          <w:rFonts w:ascii="Times New Roman" w:hAnsi="Times New Roman" w:cs="Times New Roman"/>
          <w:spacing w:val="-1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Networking</w:t>
      </w:r>
      <w:r w:rsidRPr="0002603C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with</w:t>
      </w:r>
      <w:r w:rsidRPr="0002603C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Linux</w:t>
      </w:r>
      <w:r w:rsidRPr="0002603C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>as</w:t>
      </w:r>
      <w:r w:rsidRPr="0002603C">
        <w:rPr>
          <w:rFonts w:ascii="Times New Roman" w:hAnsi="Times New Roman" w:cs="Times New Roman"/>
          <w:spacing w:val="-5"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>laid</w:t>
      </w:r>
      <w:r w:rsidRPr="0002603C">
        <w:rPr>
          <w:rFonts w:ascii="Times New Roman" w:hAnsi="Times New Roman" w:cs="Times New Roman"/>
          <w:spacing w:val="-4"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>down</w:t>
      </w:r>
      <w:r w:rsidRPr="0002603C">
        <w:rPr>
          <w:rFonts w:ascii="Times New Roman" w:hAnsi="Times New Roman" w:cs="Times New Roman"/>
          <w:spacing w:val="-4"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>by</w:t>
      </w:r>
      <w:r w:rsidRPr="0002603C">
        <w:rPr>
          <w:rFonts w:ascii="Times New Roman" w:hAnsi="Times New Roman" w:cs="Times New Roman"/>
          <w:spacing w:val="-3"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>the</w:t>
      </w:r>
      <w:r w:rsidRPr="0002603C">
        <w:rPr>
          <w:rFonts w:ascii="Times New Roman" w:hAnsi="Times New Roman" w:cs="Times New Roman"/>
          <w:spacing w:val="-1"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>University</w:t>
      </w:r>
      <w:r w:rsidRPr="0002603C">
        <w:rPr>
          <w:rFonts w:ascii="Times New Roman" w:hAnsi="Times New Roman" w:cs="Times New Roman"/>
          <w:spacing w:val="-7"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 xml:space="preserve">of Mumbai for the academic year </w:t>
      </w:r>
      <w:r w:rsidRPr="0002603C">
        <w:rPr>
          <w:rFonts w:ascii="Times New Roman" w:hAnsi="Times New Roman" w:cs="Times New Roman"/>
          <w:b/>
          <w:sz w:val="28"/>
        </w:rPr>
        <w:t>202</w:t>
      </w:r>
      <w:r w:rsidR="00597E2D" w:rsidRPr="0002603C">
        <w:rPr>
          <w:rFonts w:ascii="Times New Roman" w:hAnsi="Times New Roman" w:cs="Times New Roman"/>
          <w:b/>
          <w:sz w:val="28"/>
        </w:rPr>
        <w:t>5</w:t>
      </w:r>
      <w:r w:rsidRPr="0002603C">
        <w:rPr>
          <w:rFonts w:ascii="Times New Roman" w:hAnsi="Times New Roman" w:cs="Times New Roman"/>
          <w:b/>
          <w:sz w:val="28"/>
        </w:rPr>
        <w:t>- 2</w:t>
      </w:r>
      <w:r w:rsidR="00597E2D" w:rsidRPr="0002603C">
        <w:rPr>
          <w:rFonts w:ascii="Times New Roman" w:hAnsi="Times New Roman" w:cs="Times New Roman"/>
          <w:b/>
          <w:sz w:val="28"/>
        </w:rPr>
        <w:t>6</w:t>
      </w:r>
    </w:p>
    <w:p w14:paraId="71C310CE" w14:textId="77777777" w:rsidR="00E04140" w:rsidRPr="0002603C" w:rsidRDefault="00E04140">
      <w:pPr>
        <w:pStyle w:val="BodyText"/>
        <w:rPr>
          <w:rFonts w:ascii="Times New Roman" w:hAnsi="Times New Roman" w:cs="Times New Roman"/>
          <w:b/>
        </w:rPr>
      </w:pPr>
    </w:p>
    <w:p w14:paraId="6368A54C" w14:textId="77777777" w:rsidR="00E04140" w:rsidRPr="0002603C" w:rsidRDefault="00E04140">
      <w:pPr>
        <w:pStyle w:val="BodyText"/>
        <w:rPr>
          <w:rFonts w:ascii="Times New Roman" w:hAnsi="Times New Roman" w:cs="Times New Roman"/>
          <w:b/>
        </w:rPr>
      </w:pPr>
    </w:p>
    <w:p w14:paraId="409A3531" w14:textId="77777777" w:rsidR="00E04140" w:rsidRPr="0002603C" w:rsidRDefault="00E04140">
      <w:pPr>
        <w:pStyle w:val="BodyText"/>
        <w:rPr>
          <w:rFonts w:ascii="Times New Roman" w:hAnsi="Times New Roman" w:cs="Times New Roman"/>
          <w:b/>
        </w:rPr>
      </w:pPr>
    </w:p>
    <w:p w14:paraId="76F777CF" w14:textId="77777777" w:rsidR="00E04140" w:rsidRPr="0002603C" w:rsidRDefault="00E04140">
      <w:pPr>
        <w:pStyle w:val="BodyText"/>
        <w:rPr>
          <w:rFonts w:ascii="Times New Roman" w:hAnsi="Times New Roman" w:cs="Times New Roman"/>
          <w:b/>
        </w:rPr>
      </w:pPr>
    </w:p>
    <w:p w14:paraId="0EBC2654" w14:textId="77777777" w:rsidR="00E04140" w:rsidRPr="0002603C" w:rsidRDefault="00E04140">
      <w:pPr>
        <w:pStyle w:val="BodyText"/>
        <w:spacing w:before="64"/>
        <w:rPr>
          <w:rFonts w:ascii="Times New Roman" w:hAnsi="Times New Roman" w:cs="Times New Roman"/>
          <w:b/>
        </w:rPr>
      </w:pPr>
    </w:p>
    <w:p w14:paraId="63172E2B" w14:textId="77777777" w:rsidR="00E04140" w:rsidRPr="0002603C" w:rsidRDefault="00B74E26">
      <w:pPr>
        <w:pStyle w:val="BodyText"/>
        <w:tabs>
          <w:tab w:val="left" w:pos="3639"/>
          <w:tab w:val="left" w:pos="6164"/>
        </w:tabs>
        <w:spacing w:line="376" w:lineRule="auto"/>
        <w:ind w:left="6121" w:right="1555" w:hanging="6099"/>
        <w:rPr>
          <w:rFonts w:ascii="Times New Roman" w:hAnsi="Times New Roman" w:cs="Times New Roman"/>
        </w:rPr>
      </w:pPr>
      <w:bookmarkStart w:id="2" w:name="Teacher_in_charge_Examiners__Coordinator"/>
      <w:bookmarkEnd w:id="2"/>
      <w:r w:rsidRPr="0002603C">
        <w:rPr>
          <w:rFonts w:ascii="Times New Roman" w:hAnsi="Times New Roman" w:cs="Times New Roman"/>
        </w:rPr>
        <w:t>Teacher in charge</w:t>
      </w:r>
      <w:r w:rsidRPr="0002603C">
        <w:rPr>
          <w:rFonts w:ascii="Times New Roman" w:hAnsi="Times New Roman" w:cs="Times New Roman"/>
        </w:rPr>
        <w:tab/>
      </w:r>
      <w:r w:rsidRPr="0002603C">
        <w:rPr>
          <w:rFonts w:ascii="Times New Roman" w:hAnsi="Times New Roman" w:cs="Times New Roman"/>
          <w:spacing w:val="-2"/>
        </w:rPr>
        <w:t>Examiners</w:t>
      </w:r>
      <w:r w:rsidRPr="0002603C">
        <w:rPr>
          <w:rFonts w:ascii="Times New Roman" w:hAnsi="Times New Roman" w:cs="Times New Roman"/>
        </w:rPr>
        <w:tab/>
      </w:r>
      <w:r w:rsidRPr="0002603C">
        <w:rPr>
          <w:rFonts w:ascii="Times New Roman" w:hAnsi="Times New Roman" w:cs="Times New Roman"/>
        </w:rPr>
        <w:tab/>
      </w:r>
      <w:r w:rsidRPr="0002603C">
        <w:rPr>
          <w:rFonts w:ascii="Times New Roman" w:hAnsi="Times New Roman" w:cs="Times New Roman"/>
          <w:spacing w:val="-2"/>
        </w:rPr>
        <w:t xml:space="preserve">Coordinator </w:t>
      </w:r>
      <w:r w:rsidRPr="0002603C">
        <w:rPr>
          <w:rFonts w:ascii="Times New Roman" w:hAnsi="Times New Roman" w:cs="Times New Roman"/>
        </w:rPr>
        <w:t>IDOL, MCA</w:t>
      </w:r>
    </w:p>
    <w:p w14:paraId="0B5316AB" w14:textId="77777777" w:rsidR="00E04140" w:rsidRPr="0002603C" w:rsidRDefault="00B74E26">
      <w:pPr>
        <w:pStyle w:val="BodyText"/>
        <w:spacing w:before="3"/>
        <w:ind w:right="495"/>
        <w:jc w:val="right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University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of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Mumbai</w:t>
      </w:r>
    </w:p>
    <w:p w14:paraId="0D9958F1" w14:textId="77777777" w:rsidR="00E04140" w:rsidRPr="0002603C" w:rsidRDefault="00B74E26">
      <w:pPr>
        <w:pStyle w:val="BodyText"/>
        <w:spacing w:before="171" w:line="374" w:lineRule="auto"/>
        <w:ind w:left="23" w:right="8224"/>
        <w:rPr>
          <w:rFonts w:ascii="Times New Roman" w:hAnsi="Times New Roman" w:cs="Times New Roman"/>
          <w:b/>
        </w:rPr>
      </w:pPr>
      <w:r w:rsidRPr="0002603C">
        <w:rPr>
          <w:rFonts w:ascii="Times New Roman" w:hAnsi="Times New Roman" w:cs="Times New Roman"/>
        </w:rPr>
        <w:t>Date: - Place</w:t>
      </w:r>
      <w:r w:rsidRPr="0002603C">
        <w:rPr>
          <w:rFonts w:ascii="Times New Roman" w:hAnsi="Times New Roman" w:cs="Times New Roman"/>
          <w:b/>
        </w:rPr>
        <w:t>:</w:t>
      </w:r>
      <w:r w:rsidRPr="0002603C">
        <w:rPr>
          <w:rFonts w:ascii="Times New Roman" w:hAnsi="Times New Roman" w:cs="Times New Roman"/>
          <w:b/>
          <w:spacing w:val="-7"/>
        </w:rPr>
        <w:t xml:space="preserve"> </w:t>
      </w:r>
      <w:r w:rsidRPr="0002603C">
        <w:rPr>
          <w:rFonts w:ascii="Times New Roman" w:hAnsi="Times New Roman" w:cs="Times New Roman"/>
          <w:b/>
          <w:spacing w:val="-10"/>
        </w:rPr>
        <w:t>-</w:t>
      </w:r>
    </w:p>
    <w:p w14:paraId="4EF5DF94" w14:textId="77777777" w:rsidR="00E04140" w:rsidRPr="0002603C" w:rsidRDefault="00E04140">
      <w:pPr>
        <w:pStyle w:val="BodyText"/>
        <w:spacing w:line="374" w:lineRule="auto"/>
        <w:rPr>
          <w:rFonts w:ascii="Times New Roman" w:hAnsi="Times New Roman" w:cs="Times New Roman"/>
          <w:b/>
        </w:rPr>
        <w:sectPr w:rsidR="00E04140" w:rsidRPr="0002603C">
          <w:pgSz w:w="11910" w:h="16840"/>
          <w:pgMar w:top="18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8F1C4A" w14:textId="77777777" w:rsidR="00E04140" w:rsidRPr="0002603C" w:rsidRDefault="00B74E26">
      <w:pPr>
        <w:pStyle w:val="BodyText"/>
        <w:spacing w:before="76"/>
        <w:ind w:right="550"/>
        <w:jc w:val="center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spacing w:val="-2"/>
          <w:u w:val="thick"/>
        </w:rPr>
        <w:lastRenderedPageBreak/>
        <w:t>Index</w:t>
      </w:r>
    </w:p>
    <w:p w14:paraId="123D0F76" w14:textId="77777777" w:rsidR="00E04140" w:rsidRPr="0002603C" w:rsidRDefault="00E04140">
      <w:pPr>
        <w:pStyle w:val="BodyText"/>
        <w:rPr>
          <w:rFonts w:ascii="Times New Roman" w:hAnsi="Times New Roman" w:cs="Times New Roman"/>
          <w:sz w:val="20"/>
        </w:rPr>
      </w:pPr>
    </w:p>
    <w:p w14:paraId="4B86EDC5" w14:textId="77777777" w:rsidR="00E04140" w:rsidRPr="0002603C" w:rsidRDefault="00E04140">
      <w:pPr>
        <w:pStyle w:val="BodyText"/>
        <w:rPr>
          <w:rFonts w:ascii="Times New Roman" w:hAnsi="Times New Roman" w:cs="Times New Roman"/>
          <w:sz w:val="20"/>
        </w:rPr>
      </w:pPr>
    </w:p>
    <w:p w14:paraId="125C787C" w14:textId="77777777" w:rsidR="00E04140" w:rsidRPr="0002603C" w:rsidRDefault="00E04140">
      <w:pPr>
        <w:pStyle w:val="BodyText"/>
        <w:rPr>
          <w:rFonts w:ascii="Times New Roman" w:hAnsi="Times New Roman" w:cs="Times New Roman"/>
          <w:sz w:val="20"/>
        </w:rPr>
      </w:pPr>
    </w:p>
    <w:p w14:paraId="0086DF54" w14:textId="77777777" w:rsidR="00E04140" w:rsidRPr="0002603C" w:rsidRDefault="00E04140">
      <w:pPr>
        <w:pStyle w:val="BodyText"/>
        <w:rPr>
          <w:rFonts w:ascii="Times New Roman" w:hAnsi="Times New Roman" w:cs="Times New Roman"/>
          <w:sz w:val="20"/>
        </w:rPr>
      </w:pPr>
    </w:p>
    <w:p w14:paraId="5132486C" w14:textId="77777777" w:rsidR="00E04140" w:rsidRPr="0002603C" w:rsidRDefault="00E04140">
      <w:pPr>
        <w:pStyle w:val="BodyText"/>
        <w:spacing w:before="153" w:after="1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5527"/>
        <w:gridCol w:w="946"/>
      </w:tblGrid>
      <w:tr w:rsidR="00E04140" w:rsidRPr="0002603C" w14:paraId="69E153D3" w14:textId="77777777">
        <w:trPr>
          <w:trHeight w:val="772"/>
        </w:trPr>
        <w:tc>
          <w:tcPr>
            <w:tcW w:w="1417" w:type="dxa"/>
          </w:tcPr>
          <w:p w14:paraId="111125D7" w14:textId="77777777" w:rsidR="00E04140" w:rsidRPr="0002603C" w:rsidRDefault="00B74E26">
            <w:pPr>
              <w:pStyle w:val="TableParagraph"/>
              <w:spacing w:before="2"/>
              <w:ind w:left="149" w:right="348" w:hanging="72"/>
              <w:rPr>
                <w:sz w:val="28"/>
              </w:rPr>
            </w:pPr>
            <w:r w:rsidRPr="0002603C">
              <w:rPr>
                <w:spacing w:val="-2"/>
                <w:sz w:val="28"/>
              </w:rPr>
              <w:t xml:space="preserve">Practical </w:t>
            </w:r>
            <w:r w:rsidRPr="0002603C">
              <w:rPr>
                <w:spacing w:val="-6"/>
                <w:sz w:val="28"/>
              </w:rPr>
              <w:t>No</w:t>
            </w:r>
          </w:p>
        </w:tc>
        <w:tc>
          <w:tcPr>
            <w:tcW w:w="5527" w:type="dxa"/>
          </w:tcPr>
          <w:p w14:paraId="59E55670" w14:textId="77777777" w:rsidR="00E04140" w:rsidRPr="0002603C" w:rsidRDefault="00B74E26">
            <w:pPr>
              <w:pStyle w:val="TableParagraph"/>
              <w:spacing w:line="315" w:lineRule="exact"/>
              <w:ind w:left="32"/>
              <w:jc w:val="center"/>
              <w:rPr>
                <w:sz w:val="28"/>
              </w:rPr>
            </w:pPr>
            <w:r w:rsidRPr="0002603C">
              <w:rPr>
                <w:spacing w:val="-2"/>
                <w:sz w:val="28"/>
              </w:rPr>
              <w:t>Practical</w:t>
            </w:r>
          </w:p>
        </w:tc>
        <w:tc>
          <w:tcPr>
            <w:tcW w:w="946" w:type="dxa"/>
          </w:tcPr>
          <w:p w14:paraId="4E31DC68" w14:textId="77777777" w:rsidR="00E04140" w:rsidRPr="0002603C" w:rsidRDefault="00B74E26">
            <w:pPr>
              <w:pStyle w:val="TableParagraph"/>
              <w:spacing w:line="315" w:lineRule="exact"/>
              <w:ind w:left="181"/>
              <w:rPr>
                <w:b/>
                <w:sz w:val="28"/>
              </w:rPr>
            </w:pPr>
            <w:r w:rsidRPr="0002603C">
              <w:rPr>
                <w:b/>
                <w:spacing w:val="-2"/>
                <w:sz w:val="28"/>
              </w:rPr>
              <w:t>Sign.</w:t>
            </w:r>
          </w:p>
        </w:tc>
      </w:tr>
      <w:tr w:rsidR="00E04140" w:rsidRPr="0002603C" w14:paraId="37359622" w14:textId="77777777">
        <w:trPr>
          <w:trHeight w:val="1190"/>
        </w:trPr>
        <w:tc>
          <w:tcPr>
            <w:tcW w:w="1417" w:type="dxa"/>
          </w:tcPr>
          <w:p w14:paraId="0459C1E3" w14:textId="77777777" w:rsidR="00E04140" w:rsidRPr="0002603C" w:rsidRDefault="00B74E26">
            <w:pPr>
              <w:pStyle w:val="TableParagraph"/>
              <w:spacing w:line="305" w:lineRule="exact"/>
              <w:ind w:left="21" w:right="9"/>
              <w:jc w:val="center"/>
              <w:rPr>
                <w:sz w:val="28"/>
              </w:rPr>
            </w:pPr>
            <w:r w:rsidRPr="0002603C">
              <w:rPr>
                <w:spacing w:val="-5"/>
                <w:sz w:val="28"/>
              </w:rPr>
              <w:t>1.</w:t>
            </w:r>
          </w:p>
        </w:tc>
        <w:tc>
          <w:tcPr>
            <w:tcW w:w="5527" w:type="dxa"/>
          </w:tcPr>
          <w:p w14:paraId="026FDB17" w14:textId="77777777" w:rsidR="00E04140" w:rsidRPr="0002603C" w:rsidRDefault="00B74E26">
            <w:pPr>
              <w:pStyle w:val="TableParagraph"/>
              <w:spacing w:line="300" w:lineRule="exact"/>
              <w:ind w:left="76"/>
              <w:rPr>
                <w:sz w:val="28"/>
              </w:rPr>
            </w:pPr>
            <w:r w:rsidRPr="0002603C">
              <w:rPr>
                <w:sz w:val="28"/>
              </w:rPr>
              <w:t>Installation</w:t>
            </w:r>
            <w:r w:rsidRPr="0002603C">
              <w:rPr>
                <w:spacing w:val="-9"/>
                <w:sz w:val="28"/>
              </w:rPr>
              <w:t xml:space="preserve"> </w:t>
            </w:r>
            <w:r w:rsidRPr="0002603C">
              <w:rPr>
                <w:sz w:val="28"/>
              </w:rPr>
              <w:t>of</w:t>
            </w:r>
            <w:r w:rsidRPr="0002603C">
              <w:rPr>
                <w:spacing w:val="-10"/>
                <w:sz w:val="28"/>
              </w:rPr>
              <w:t xml:space="preserve"> </w:t>
            </w:r>
            <w:r w:rsidRPr="0002603C">
              <w:rPr>
                <w:sz w:val="28"/>
              </w:rPr>
              <w:t>NS3</w:t>
            </w:r>
            <w:r w:rsidRPr="0002603C">
              <w:rPr>
                <w:spacing w:val="-5"/>
                <w:sz w:val="28"/>
              </w:rPr>
              <w:t xml:space="preserve"> </w:t>
            </w:r>
            <w:r w:rsidRPr="0002603C">
              <w:rPr>
                <w:sz w:val="28"/>
              </w:rPr>
              <w:t>(Network</w:t>
            </w:r>
            <w:r w:rsidRPr="0002603C">
              <w:rPr>
                <w:spacing w:val="-4"/>
                <w:sz w:val="28"/>
              </w:rPr>
              <w:t xml:space="preserve"> </w:t>
            </w:r>
            <w:r w:rsidRPr="0002603C">
              <w:rPr>
                <w:spacing w:val="-2"/>
                <w:sz w:val="28"/>
              </w:rPr>
              <w:t>Simulator)</w:t>
            </w:r>
          </w:p>
        </w:tc>
        <w:tc>
          <w:tcPr>
            <w:tcW w:w="946" w:type="dxa"/>
          </w:tcPr>
          <w:p w14:paraId="1834A89F" w14:textId="77777777" w:rsidR="00E04140" w:rsidRPr="0002603C" w:rsidRDefault="00E04140">
            <w:pPr>
              <w:pStyle w:val="TableParagraph"/>
              <w:rPr>
                <w:sz w:val="26"/>
              </w:rPr>
            </w:pPr>
          </w:p>
        </w:tc>
      </w:tr>
      <w:tr w:rsidR="00E04140" w:rsidRPr="0002603C" w14:paraId="54215EC5" w14:textId="77777777">
        <w:trPr>
          <w:trHeight w:val="652"/>
        </w:trPr>
        <w:tc>
          <w:tcPr>
            <w:tcW w:w="1417" w:type="dxa"/>
          </w:tcPr>
          <w:p w14:paraId="1DCD73F0" w14:textId="77777777" w:rsidR="00E04140" w:rsidRPr="0002603C" w:rsidRDefault="00B74E26">
            <w:pPr>
              <w:pStyle w:val="TableParagraph"/>
              <w:spacing w:line="315" w:lineRule="exact"/>
              <w:ind w:left="21"/>
              <w:jc w:val="center"/>
              <w:rPr>
                <w:sz w:val="28"/>
              </w:rPr>
            </w:pPr>
            <w:r w:rsidRPr="0002603C">
              <w:rPr>
                <w:spacing w:val="-5"/>
                <w:sz w:val="28"/>
              </w:rPr>
              <w:t>2.</w:t>
            </w:r>
          </w:p>
        </w:tc>
        <w:tc>
          <w:tcPr>
            <w:tcW w:w="5527" w:type="dxa"/>
          </w:tcPr>
          <w:p w14:paraId="6DE59301" w14:textId="77777777" w:rsidR="00E04140" w:rsidRPr="0002603C" w:rsidRDefault="00B74E26">
            <w:pPr>
              <w:pStyle w:val="TableParagraph"/>
              <w:spacing w:line="320" w:lineRule="exact"/>
              <w:ind w:left="76"/>
              <w:rPr>
                <w:sz w:val="28"/>
              </w:rPr>
            </w:pPr>
            <w:r w:rsidRPr="0002603C">
              <w:rPr>
                <w:sz w:val="28"/>
              </w:rPr>
              <w:t>Installation</w:t>
            </w:r>
            <w:r w:rsidRPr="0002603C">
              <w:rPr>
                <w:spacing w:val="-10"/>
                <w:sz w:val="28"/>
              </w:rPr>
              <w:t xml:space="preserve"> </w:t>
            </w:r>
            <w:r w:rsidRPr="0002603C">
              <w:rPr>
                <w:sz w:val="28"/>
              </w:rPr>
              <w:t>of</w:t>
            </w:r>
            <w:r w:rsidRPr="0002603C">
              <w:rPr>
                <w:spacing w:val="-11"/>
                <w:sz w:val="28"/>
              </w:rPr>
              <w:t xml:space="preserve"> </w:t>
            </w:r>
            <w:proofErr w:type="spellStart"/>
            <w:r w:rsidRPr="0002603C">
              <w:rPr>
                <w:spacing w:val="-2"/>
                <w:sz w:val="28"/>
              </w:rPr>
              <w:t>NetAnim</w:t>
            </w:r>
            <w:proofErr w:type="spellEnd"/>
          </w:p>
        </w:tc>
        <w:tc>
          <w:tcPr>
            <w:tcW w:w="946" w:type="dxa"/>
          </w:tcPr>
          <w:p w14:paraId="1B457EE2" w14:textId="77777777" w:rsidR="00E04140" w:rsidRPr="0002603C" w:rsidRDefault="00E04140">
            <w:pPr>
              <w:pStyle w:val="TableParagraph"/>
              <w:rPr>
                <w:sz w:val="26"/>
              </w:rPr>
            </w:pPr>
          </w:p>
        </w:tc>
      </w:tr>
      <w:tr w:rsidR="00E04140" w:rsidRPr="0002603C" w14:paraId="529A1DF3" w14:textId="77777777">
        <w:trPr>
          <w:trHeight w:val="643"/>
        </w:trPr>
        <w:tc>
          <w:tcPr>
            <w:tcW w:w="1417" w:type="dxa"/>
          </w:tcPr>
          <w:p w14:paraId="1F3D8E06" w14:textId="77777777" w:rsidR="00E04140" w:rsidRPr="0002603C" w:rsidRDefault="00B74E26">
            <w:pPr>
              <w:pStyle w:val="TableParagraph"/>
              <w:spacing w:line="315" w:lineRule="exact"/>
              <w:ind w:left="21"/>
              <w:jc w:val="center"/>
              <w:rPr>
                <w:sz w:val="28"/>
              </w:rPr>
            </w:pPr>
            <w:r w:rsidRPr="0002603C">
              <w:rPr>
                <w:spacing w:val="-5"/>
                <w:sz w:val="28"/>
              </w:rPr>
              <w:t>3.</w:t>
            </w:r>
          </w:p>
        </w:tc>
        <w:tc>
          <w:tcPr>
            <w:tcW w:w="5527" w:type="dxa"/>
          </w:tcPr>
          <w:p w14:paraId="177E4995" w14:textId="77777777" w:rsidR="00E04140" w:rsidRPr="0002603C" w:rsidRDefault="00B74E26">
            <w:pPr>
              <w:pStyle w:val="TableParagraph"/>
              <w:spacing w:line="311" w:lineRule="exact"/>
              <w:ind w:left="76"/>
              <w:rPr>
                <w:sz w:val="28"/>
              </w:rPr>
            </w:pPr>
            <w:r w:rsidRPr="0002603C">
              <w:rPr>
                <w:sz w:val="28"/>
              </w:rPr>
              <w:t>Installation</w:t>
            </w:r>
            <w:r w:rsidRPr="0002603C">
              <w:rPr>
                <w:spacing w:val="-10"/>
                <w:sz w:val="28"/>
              </w:rPr>
              <w:t xml:space="preserve"> </w:t>
            </w:r>
            <w:r w:rsidRPr="0002603C">
              <w:rPr>
                <w:sz w:val="28"/>
              </w:rPr>
              <w:t>of</w:t>
            </w:r>
            <w:r w:rsidRPr="0002603C">
              <w:rPr>
                <w:spacing w:val="-11"/>
                <w:sz w:val="28"/>
              </w:rPr>
              <w:t xml:space="preserve"> </w:t>
            </w:r>
            <w:r w:rsidRPr="0002603C">
              <w:rPr>
                <w:spacing w:val="-2"/>
                <w:sz w:val="28"/>
              </w:rPr>
              <w:t>Wireshark</w:t>
            </w:r>
          </w:p>
        </w:tc>
        <w:tc>
          <w:tcPr>
            <w:tcW w:w="946" w:type="dxa"/>
          </w:tcPr>
          <w:p w14:paraId="62D9A4F4" w14:textId="77777777" w:rsidR="00E04140" w:rsidRPr="0002603C" w:rsidRDefault="00E04140">
            <w:pPr>
              <w:pStyle w:val="TableParagraph"/>
              <w:rPr>
                <w:sz w:val="26"/>
              </w:rPr>
            </w:pPr>
          </w:p>
        </w:tc>
      </w:tr>
      <w:tr w:rsidR="00E04140" w:rsidRPr="0002603C" w14:paraId="7A34C4F6" w14:textId="77777777">
        <w:trPr>
          <w:trHeight w:val="681"/>
        </w:trPr>
        <w:tc>
          <w:tcPr>
            <w:tcW w:w="1417" w:type="dxa"/>
          </w:tcPr>
          <w:p w14:paraId="7D7BD009" w14:textId="77777777" w:rsidR="00E04140" w:rsidRPr="0002603C" w:rsidRDefault="00B74E26">
            <w:pPr>
              <w:pStyle w:val="TableParagraph"/>
              <w:spacing w:line="315" w:lineRule="exact"/>
              <w:ind w:left="21"/>
              <w:jc w:val="center"/>
              <w:rPr>
                <w:sz w:val="28"/>
              </w:rPr>
            </w:pPr>
            <w:r w:rsidRPr="0002603C">
              <w:rPr>
                <w:spacing w:val="-5"/>
                <w:sz w:val="28"/>
              </w:rPr>
              <w:t>4.</w:t>
            </w:r>
          </w:p>
        </w:tc>
        <w:tc>
          <w:tcPr>
            <w:tcW w:w="5527" w:type="dxa"/>
          </w:tcPr>
          <w:p w14:paraId="11E8E488" w14:textId="77777777" w:rsidR="00E04140" w:rsidRPr="0002603C" w:rsidRDefault="00B74E26">
            <w:pPr>
              <w:pStyle w:val="TableParagraph"/>
              <w:spacing w:before="17" w:line="322" w:lineRule="exact"/>
              <w:ind w:left="114"/>
              <w:rPr>
                <w:sz w:val="28"/>
              </w:rPr>
            </w:pPr>
            <w:r w:rsidRPr="0002603C">
              <w:rPr>
                <w:sz w:val="28"/>
              </w:rPr>
              <w:t>Program</w:t>
            </w:r>
            <w:r w:rsidRPr="0002603C">
              <w:rPr>
                <w:spacing w:val="-12"/>
                <w:sz w:val="28"/>
              </w:rPr>
              <w:t xml:space="preserve"> </w:t>
            </w:r>
            <w:r w:rsidRPr="0002603C">
              <w:rPr>
                <w:sz w:val="28"/>
              </w:rPr>
              <w:t>to</w:t>
            </w:r>
            <w:r w:rsidRPr="0002603C">
              <w:rPr>
                <w:spacing w:val="-7"/>
                <w:sz w:val="28"/>
              </w:rPr>
              <w:t xml:space="preserve"> </w:t>
            </w:r>
            <w:r w:rsidRPr="0002603C">
              <w:rPr>
                <w:sz w:val="28"/>
              </w:rPr>
              <w:t>simulate</w:t>
            </w:r>
            <w:r w:rsidRPr="0002603C">
              <w:rPr>
                <w:spacing w:val="-6"/>
                <w:sz w:val="28"/>
              </w:rPr>
              <w:t xml:space="preserve"> </w:t>
            </w:r>
            <w:r w:rsidRPr="0002603C">
              <w:rPr>
                <w:sz w:val="28"/>
              </w:rPr>
              <w:t>traffic</w:t>
            </w:r>
            <w:r w:rsidRPr="0002603C">
              <w:rPr>
                <w:spacing w:val="-6"/>
                <w:sz w:val="28"/>
              </w:rPr>
              <w:t xml:space="preserve"> </w:t>
            </w:r>
            <w:proofErr w:type="spellStart"/>
            <w:r w:rsidRPr="0002603C">
              <w:rPr>
                <w:sz w:val="28"/>
              </w:rPr>
              <w:t>betwwn</w:t>
            </w:r>
            <w:proofErr w:type="spellEnd"/>
            <w:r w:rsidRPr="0002603C">
              <w:rPr>
                <w:spacing w:val="-11"/>
                <w:sz w:val="28"/>
              </w:rPr>
              <w:t xml:space="preserve"> </w:t>
            </w:r>
            <w:r w:rsidRPr="0002603C">
              <w:rPr>
                <w:sz w:val="28"/>
              </w:rPr>
              <w:t>2</w:t>
            </w:r>
            <w:r w:rsidRPr="0002603C">
              <w:rPr>
                <w:spacing w:val="-3"/>
                <w:sz w:val="28"/>
              </w:rPr>
              <w:t xml:space="preserve"> </w:t>
            </w:r>
            <w:r w:rsidRPr="0002603C">
              <w:rPr>
                <w:sz w:val="28"/>
              </w:rPr>
              <w:t>nodes means the same</w:t>
            </w:r>
          </w:p>
        </w:tc>
        <w:tc>
          <w:tcPr>
            <w:tcW w:w="946" w:type="dxa"/>
          </w:tcPr>
          <w:p w14:paraId="2E93E13E" w14:textId="77777777" w:rsidR="00E04140" w:rsidRPr="0002603C" w:rsidRDefault="00E04140">
            <w:pPr>
              <w:pStyle w:val="TableParagraph"/>
              <w:rPr>
                <w:sz w:val="26"/>
              </w:rPr>
            </w:pPr>
          </w:p>
        </w:tc>
      </w:tr>
      <w:tr w:rsidR="00E04140" w:rsidRPr="0002603C" w14:paraId="5C7447AA" w14:textId="77777777">
        <w:trPr>
          <w:trHeight w:val="335"/>
        </w:trPr>
        <w:tc>
          <w:tcPr>
            <w:tcW w:w="1417" w:type="dxa"/>
          </w:tcPr>
          <w:p w14:paraId="55750F78" w14:textId="77777777" w:rsidR="00E04140" w:rsidRPr="0002603C" w:rsidRDefault="00B74E26">
            <w:pPr>
              <w:pStyle w:val="TableParagraph"/>
              <w:spacing w:line="296" w:lineRule="exact"/>
              <w:ind w:left="21"/>
              <w:jc w:val="center"/>
              <w:rPr>
                <w:sz w:val="28"/>
              </w:rPr>
            </w:pPr>
            <w:r w:rsidRPr="0002603C">
              <w:rPr>
                <w:spacing w:val="-5"/>
                <w:sz w:val="28"/>
              </w:rPr>
              <w:t>5.</w:t>
            </w:r>
          </w:p>
        </w:tc>
        <w:tc>
          <w:tcPr>
            <w:tcW w:w="5527" w:type="dxa"/>
          </w:tcPr>
          <w:p w14:paraId="06DF6369" w14:textId="77777777" w:rsidR="00E04140" w:rsidRPr="0002603C" w:rsidRDefault="00B74E26">
            <w:pPr>
              <w:pStyle w:val="TableParagraph"/>
              <w:spacing w:before="7" w:line="308" w:lineRule="exact"/>
              <w:ind w:left="114"/>
              <w:rPr>
                <w:sz w:val="28"/>
              </w:rPr>
            </w:pPr>
            <w:r w:rsidRPr="0002603C">
              <w:rPr>
                <w:sz w:val="28"/>
              </w:rPr>
              <w:t>Program</w:t>
            </w:r>
            <w:r w:rsidRPr="0002603C">
              <w:rPr>
                <w:spacing w:val="-10"/>
                <w:sz w:val="28"/>
              </w:rPr>
              <w:t xml:space="preserve"> </w:t>
            </w:r>
            <w:r w:rsidRPr="0002603C">
              <w:rPr>
                <w:sz w:val="28"/>
              </w:rPr>
              <w:t>to</w:t>
            </w:r>
            <w:r w:rsidRPr="0002603C">
              <w:rPr>
                <w:spacing w:val="-5"/>
                <w:sz w:val="28"/>
              </w:rPr>
              <w:t xml:space="preserve"> </w:t>
            </w:r>
            <w:r w:rsidRPr="0002603C">
              <w:rPr>
                <w:sz w:val="28"/>
              </w:rPr>
              <w:t>simulate</w:t>
            </w:r>
            <w:r w:rsidRPr="0002603C">
              <w:rPr>
                <w:spacing w:val="-4"/>
                <w:sz w:val="28"/>
              </w:rPr>
              <w:t xml:space="preserve"> </w:t>
            </w:r>
            <w:r w:rsidRPr="0002603C">
              <w:rPr>
                <w:sz w:val="28"/>
              </w:rPr>
              <w:t>star</w:t>
            </w:r>
            <w:r w:rsidRPr="0002603C">
              <w:rPr>
                <w:spacing w:val="-5"/>
                <w:sz w:val="28"/>
              </w:rPr>
              <w:t xml:space="preserve"> </w:t>
            </w:r>
            <w:r w:rsidRPr="0002603C">
              <w:rPr>
                <w:spacing w:val="-2"/>
                <w:sz w:val="28"/>
              </w:rPr>
              <w:t>topology</w:t>
            </w:r>
          </w:p>
        </w:tc>
        <w:tc>
          <w:tcPr>
            <w:tcW w:w="946" w:type="dxa"/>
          </w:tcPr>
          <w:p w14:paraId="42F56D70" w14:textId="77777777" w:rsidR="00E04140" w:rsidRPr="0002603C" w:rsidRDefault="00E04140">
            <w:pPr>
              <w:pStyle w:val="TableParagraph"/>
              <w:rPr>
                <w:sz w:val="24"/>
              </w:rPr>
            </w:pPr>
          </w:p>
        </w:tc>
      </w:tr>
      <w:tr w:rsidR="00E04140" w:rsidRPr="0002603C" w14:paraId="6D57628F" w14:textId="77777777">
        <w:trPr>
          <w:trHeight w:val="643"/>
        </w:trPr>
        <w:tc>
          <w:tcPr>
            <w:tcW w:w="1417" w:type="dxa"/>
          </w:tcPr>
          <w:p w14:paraId="73EE26C3" w14:textId="77777777" w:rsidR="00E04140" w:rsidRPr="0002603C" w:rsidRDefault="00B74E26">
            <w:pPr>
              <w:pStyle w:val="TableParagraph"/>
              <w:spacing w:line="315" w:lineRule="exact"/>
              <w:ind w:left="21" w:right="9"/>
              <w:jc w:val="center"/>
              <w:rPr>
                <w:sz w:val="28"/>
              </w:rPr>
            </w:pPr>
            <w:r w:rsidRPr="0002603C">
              <w:rPr>
                <w:spacing w:val="-5"/>
                <w:sz w:val="28"/>
              </w:rPr>
              <w:t>6.</w:t>
            </w:r>
          </w:p>
        </w:tc>
        <w:tc>
          <w:tcPr>
            <w:tcW w:w="5527" w:type="dxa"/>
          </w:tcPr>
          <w:p w14:paraId="1251F729" w14:textId="77777777" w:rsidR="00E04140" w:rsidRPr="0002603C" w:rsidRDefault="00B74E26">
            <w:pPr>
              <w:pStyle w:val="TableParagraph"/>
              <w:spacing w:before="36"/>
              <w:ind w:left="114"/>
              <w:rPr>
                <w:sz w:val="28"/>
              </w:rPr>
            </w:pPr>
            <w:r w:rsidRPr="0002603C">
              <w:rPr>
                <w:sz w:val="28"/>
              </w:rPr>
              <w:t>Program</w:t>
            </w:r>
            <w:r w:rsidRPr="0002603C">
              <w:rPr>
                <w:spacing w:val="-10"/>
                <w:sz w:val="28"/>
              </w:rPr>
              <w:t xml:space="preserve"> </w:t>
            </w:r>
            <w:r w:rsidRPr="0002603C">
              <w:rPr>
                <w:sz w:val="28"/>
              </w:rPr>
              <w:t>to</w:t>
            </w:r>
            <w:r w:rsidRPr="0002603C">
              <w:rPr>
                <w:spacing w:val="-6"/>
                <w:sz w:val="28"/>
              </w:rPr>
              <w:t xml:space="preserve"> </w:t>
            </w:r>
            <w:r w:rsidRPr="0002603C">
              <w:rPr>
                <w:sz w:val="28"/>
              </w:rPr>
              <w:t>simulate</w:t>
            </w:r>
            <w:r w:rsidRPr="0002603C">
              <w:rPr>
                <w:spacing w:val="-1"/>
                <w:sz w:val="28"/>
              </w:rPr>
              <w:t xml:space="preserve"> </w:t>
            </w:r>
            <w:r w:rsidRPr="0002603C">
              <w:rPr>
                <w:sz w:val="28"/>
              </w:rPr>
              <w:t>bus</w:t>
            </w:r>
            <w:r w:rsidRPr="0002603C">
              <w:rPr>
                <w:spacing w:val="-4"/>
                <w:sz w:val="28"/>
              </w:rPr>
              <w:t xml:space="preserve"> </w:t>
            </w:r>
            <w:r w:rsidRPr="0002603C">
              <w:rPr>
                <w:spacing w:val="-2"/>
                <w:sz w:val="28"/>
              </w:rPr>
              <w:t>topology</w:t>
            </w:r>
          </w:p>
        </w:tc>
        <w:tc>
          <w:tcPr>
            <w:tcW w:w="946" w:type="dxa"/>
          </w:tcPr>
          <w:p w14:paraId="6D839E28" w14:textId="77777777" w:rsidR="00E04140" w:rsidRPr="0002603C" w:rsidRDefault="00E04140">
            <w:pPr>
              <w:pStyle w:val="TableParagraph"/>
              <w:rPr>
                <w:sz w:val="26"/>
              </w:rPr>
            </w:pPr>
          </w:p>
        </w:tc>
      </w:tr>
      <w:tr w:rsidR="00E04140" w:rsidRPr="0002603C" w14:paraId="585BD4C7" w14:textId="77777777">
        <w:trPr>
          <w:trHeight w:val="637"/>
        </w:trPr>
        <w:tc>
          <w:tcPr>
            <w:tcW w:w="1417" w:type="dxa"/>
          </w:tcPr>
          <w:p w14:paraId="4C6CF5DE" w14:textId="77777777" w:rsidR="00E04140" w:rsidRPr="0002603C" w:rsidRDefault="00B74E26">
            <w:pPr>
              <w:pStyle w:val="TableParagraph"/>
              <w:spacing w:line="315" w:lineRule="exact"/>
              <w:ind w:left="21"/>
              <w:jc w:val="center"/>
              <w:rPr>
                <w:sz w:val="28"/>
              </w:rPr>
            </w:pPr>
            <w:r w:rsidRPr="0002603C">
              <w:rPr>
                <w:spacing w:val="-5"/>
                <w:sz w:val="28"/>
              </w:rPr>
              <w:t>7.</w:t>
            </w:r>
          </w:p>
        </w:tc>
        <w:tc>
          <w:tcPr>
            <w:tcW w:w="5527" w:type="dxa"/>
          </w:tcPr>
          <w:p w14:paraId="0B213179" w14:textId="77777777" w:rsidR="00E04140" w:rsidRPr="0002603C" w:rsidRDefault="00B74E26">
            <w:pPr>
              <w:pStyle w:val="TableParagraph"/>
              <w:spacing w:line="310" w:lineRule="exact"/>
              <w:ind w:left="76"/>
              <w:rPr>
                <w:sz w:val="28"/>
              </w:rPr>
            </w:pPr>
            <w:r w:rsidRPr="0002603C">
              <w:rPr>
                <w:sz w:val="28"/>
              </w:rPr>
              <w:t>Program</w:t>
            </w:r>
            <w:r w:rsidRPr="0002603C">
              <w:rPr>
                <w:spacing w:val="-12"/>
                <w:sz w:val="28"/>
              </w:rPr>
              <w:t xml:space="preserve"> </w:t>
            </w:r>
            <w:r w:rsidRPr="0002603C">
              <w:rPr>
                <w:sz w:val="28"/>
              </w:rPr>
              <w:t>to</w:t>
            </w:r>
            <w:r w:rsidRPr="0002603C">
              <w:rPr>
                <w:spacing w:val="-7"/>
                <w:sz w:val="28"/>
              </w:rPr>
              <w:t xml:space="preserve"> </w:t>
            </w:r>
            <w:r w:rsidRPr="0002603C">
              <w:rPr>
                <w:sz w:val="28"/>
              </w:rPr>
              <w:t>simulate</w:t>
            </w:r>
            <w:r w:rsidRPr="0002603C">
              <w:rPr>
                <w:spacing w:val="-2"/>
                <w:sz w:val="28"/>
              </w:rPr>
              <w:t xml:space="preserve"> </w:t>
            </w:r>
            <w:r w:rsidRPr="0002603C">
              <w:rPr>
                <w:sz w:val="28"/>
              </w:rPr>
              <w:t>mesh</w:t>
            </w:r>
            <w:r w:rsidRPr="0002603C">
              <w:rPr>
                <w:spacing w:val="-11"/>
                <w:sz w:val="28"/>
              </w:rPr>
              <w:t xml:space="preserve"> </w:t>
            </w:r>
            <w:r w:rsidRPr="0002603C">
              <w:rPr>
                <w:spacing w:val="-2"/>
                <w:sz w:val="28"/>
              </w:rPr>
              <w:t>topology</w:t>
            </w:r>
          </w:p>
        </w:tc>
        <w:tc>
          <w:tcPr>
            <w:tcW w:w="946" w:type="dxa"/>
          </w:tcPr>
          <w:p w14:paraId="1373B10C" w14:textId="77777777" w:rsidR="00E04140" w:rsidRPr="0002603C" w:rsidRDefault="00E04140">
            <w:pPr>
              <w:pStyle w:val="TableParagraph"/>
              <w:rPr>
                <w:sz w:val="26"/>
              </w:rPr>
            </w:pPr>
          </w:p>
        </w:tc>
      </w:tr>
      <w:tr w:rsidR="00E04140" w:rsidRPr="0002603C" w14:paraId="0709D087" w14:textId="77777777">
        <w:trPr>
          <w:trHeight w:val="638"/>
        </w:trPr>
        <w:tc>
          <w:tcPr>
            <w:tcW w:w="1417" w:type="dxa"/>
          </w:tcPr>
          <w:p w14:paraId="55FEB1B4" w14:textId="77777777" w:rsidR="00E04140" w:rsidRPr="0002603C" w:rsidRDefault="00B74E26">
            <w:pPr>
              <w:pStyle w:val="TableParagraph"/>
              <w:spacing w:line="315" w:lineRule="exact"/>
              <w:ind w:left="21"/>
              <w:jc w:val="center"/>
              <w:rPr>
                <w:sz w:val="28"/>
              </w:rPr>
            </w:pPr>
            <w:r w:rsidRPr="0002603C">
              <w:rPr>
                <w:spacing w:val="-5"/>
                <w:sz w:val="28"/>
              </w:rPr>
              <w:t>8.</w:t>
            </w:r>
          </w:p>
        </w:tc>
        <w:tc>
          <w:tcPr>
            <w:tcW w:w="5527" w:type="dxa"/>
          </w:tcPr>
          <w:p w14:paraId="26F4374F" w14:textId="77777777" w:rsidR="00E04140" w:rsidRPr="0002603C" w:rsidRDefault="00B74E26">
            <w:pPr>
              <w:pStyle w:val="TableParagraph"/>
              <w:spacing w:line="310" w:lineRule="exact"/>
              <w:ind w:left="76"/>
              <w:rPr>
                <w:sz w:val="28"/>
              </w:rPr>
            </w:pPr>
            <w:r w:rsidRPr="0002603C">
              <w:rPr>
                <w:sz w:val="28"/>
              </w:rPr>
              <w:t>Program</w:t>
            </w:r>
            <w:r w:rsidRPr="0002603C">
              <w:rPr>
                <w:spacing w:val="-12"/>
                <w:sz w:val="28"/>
              </w:rPr>
              <w:t xml:space="preserve"> </w:t>
            </w:r>
            <w:r w:rsidRPr="0002603C">
              <w:rPr>
                <w:sz w:val="28"/>
              </w:rPr>
              <w:t>to</w:t>
            </w:r>
            <w:r w:rsidRPr="0002603C">
              <w:rPr>
                <w:spacing w:val="-7"/>
                <w:sz w:val="28"/>
              </w:rPr>
              <w:t xml:space="preserve"> </w:t>
            </w:r>
            <w:r w:rsidRPr="0002603C">
              <w:rPr>
                <w:sz w:val="28"/>
              </w:rPr>
              <w:t>simulate</w:t>
            </w:r>
            <w:r w:rsidRPr="0002603C">
              <w:rPr>
                <w:spacing w:val="-6"/>
                <w:sz w:val="28"/>
              </w:rPr>
              <w:t xml:space="preserve"> </w:t>
            </w:r>
            <w:r w:rsidRPr="0002603C">
              <w:rPr>
                <w:sz w:val="28"/>
              </w:rPr>
              <w:t>hybrid</w:t>
            </w:r>
            <w:r w:rsidRPr="0002603C">
              <w:rPr>
                <w:spacing w:val="-7"/>
                <w:sz w:val="28"/>
              </w:rPr>
              <w:t xml:space="preserve"> </w:t>
            </w:r>
            <w:r w:rsidRPr="0002603C">
              <w:rPr>
                <w:spacing w:val="-2"/>
                <w:sz w:val="28"/>
              </w:rPr>
              <w:t>topology</w:t>
            </w:r>
          </w:p>
        </w:tc>
        <w:tc>
          <w:tcPr>
            <w:tcW w:w="946" w:type="dxa"/>
          </w:tcPr>
          <w:p w14:paraId="01FAA147" w14:textId="77777777" w:rsidR="00E04140" w:rsidRPr="0002603C" w:rsidRDefault="00E04140">
            <w:pPr>
              <w:pStyle w:val="TableParagraph"/>
              <w:rPr>
                <w:sz w:val="26"/>
              </w:rPr>
            </w:pPr>
          </w:p>
        </w:tc>
      </w:tr>
      <w:tr w:rsidR="00E04140" w:rsidRPr="0002603C" w14:paraId="5C20D8B9" w14:textId="77777777">
        <w:trPr>
          <w:trHeight w:val="638"/>
        </w:trPr>
        <w:tc>
          <w:tcPr>
            <w:tcW w:w="1417" w:type="dxa"/>
          </w:tcPr>
          <w:p w14:paraId="1E917336" w14:textId="77777777" w:rsidR="00E04140" w:rsidRPr="0002603C" w:rsidRDefault="00B74E26">
            <w:pPr>
              <w:pStyle w:val="TableParagraph"/>
              <w:spacing w:line="315" w:lineRule="exact"/>
              <w:ind w:left="21"/>
              <w:jc w:val="center"/>
              <w:rPr>
                <w:sz w:val="28"/>
              </w:rPr>
            </w:pPr>
            <w:r w:rsidRPr="0002603C">
              <w:rPr>
                <w:spacing w:val="-5"/>
                <w:sz w:val="28"/>
              </w:rPr>
              <w:t>9.</w:t>
            </w:r>
          </w:p>
        </w:tc>
        <w:tc>
          <w:tcPr>
            <w:tcW w:w="5527" w:type="dxa"/>
          </w:tcPr>
          <w:p w14:paraId="4CFD9082" w14:textId="77777777" w:rsidR="00E04140" w:rsidRPr="0002603C" w:rsidRDefault="00B74E26">
            <w:pPr>
              <w:pStyle w:val="TableParagraph"/>
              <w:spacing w:line="310" w:lineRule="exact"/>
              <w:ind w:left="76"/>
              <w:rPr>
                <w:sz w:val="28"/>
              </w:rPr>
            </w:pPr>
            <w:r w:rsidRPr="0002603C">
              <w:rPr>
                <w:sz w:val="28"/>
              </w:rPr>
              <w:t>Program</w:t>
            </w:r>
            <w:r w:rsidRPr="0002603C">
              <w:rPr>
                <w:spacing w:val="-11"/>
                <w:sz w:val="28"/>
              </w:rPr>
              <w:t xml:space="preserve"> </w:t>
            </w:r>
            <w:r w:rsidRPr="0002603C">
              <w:rPr>
                <w:sz w:val="28"/>
              </w:rPr>
              <w:t>to</w:t>
            </w:r>
            <w:r w:rsidRPr="0002603C">
              <w:rPr>
                <w:spacing w:val="-6"/>
                <w:sz w:val="28"/>
              </w:rPr>
              <w:t xml:space="preserve"> </w:t>
            </w:r>
            <w:r w:rsidRPr="0002603C">
              <w:rPr>
                <w:sz w:val="28"/>
              </w:rPr>
              <w:t>simulate</w:t>
            </w:r>
            <w:r w:rsidRPr="0002603C">
              <w:rPr>
                <w:spacing w:val="-5"/>
                <w:sz w:val="28"/>
              </w:rPr>
              <w:t xml:space="preserve"> </w:t>
            </w:r>
            <w:r w:rsidRPr="0002603C">
              <w:rPr>
                <w:sz w:val="28"/>
              </w:rPr>
              <w:t>UDP</w:t>
            </w:r>
            <w:r w:rsidRPr="0002603C">
              <w:rPr>
                <w:spacing w:val="-7"/>
                <w:sz w:val="28"/>
              </w:rPr>
              <w:t xml:space="preserve"> </w:t>
            </w:r>
            <w:r w:rsidRPr="0002603C">
              <w:rPr>
                <w:sz w:val="28"/>
              </w:rPr>
              <w:t>server</w:t>
            </w:r>
            <w:r w:rsidRPr="0002603C">
              <w:rPr>
                <w:spacing w:val="-7"/>
                <w:sz w:val="28"/>
              </w:rPr>
              <w:t xml:space="preserve"> </w:t>
            </w:r>
            <w:r w:rsidRPr="0002603C">
              <w:rPr>
                <w:spacing w:val="-2"/>
                <w:sz w:val="28"/>
              </w:rPr>
              <w:t>client</w:t>
            </w:r>
          </w:p>
        </w:tc>
        <w:tc>
          <w:tcPr>
            <w:tcW w:w="946" w:type="dxa"/>
          </w:tcPr>
          <w:p w14:paraId="369DBB22" w14:textId="77777777" w:rsidR="00E04140" w:rsidRPr="0002603C" w:rsidRDefault="00E04140">
            <w:pPr>
              <w:pStyle w:val="TableParagraph"/>
              <w:rPr>
                <w:sz w:val="26"/>
              </w:rPr>
            </w:pPr>
          </w:p>
        </w:tc>
      </w:tr>
      <w:tr w:rsidR="00E04140" w:rsidRPr="0002603C" w14:paraId="7B67CE00" w14:textId="77777777">
        <w:trPr>
          <w:trHeight w:val="638"/>
        </w:trPr>
        <w:tc>
          <w:tcPr>
            <w:tcW w:w="1417" w:type="dxa"/>
          </w:tcPr>
          <w:p w14:paraId="73271515" w14:textId="77777777" w:rsidR="00E04140" w:rsidRPr="0002603C" w:rsidRDefault="00B74E26">
            <w:pPr>
              <w:pStyle w:val="TableParagraph"/>
              <w:spacing w:line="315" w:lineRule="exact"/>
              <w:ind w:left="21" w:right="5"/>
              <w:jc w:val="center"/>
              <w:rPr>
                <w:sz w:val="28"/>
              </w:rPr>
            </w:pPr>
            <w:r w:rsidRPr="0002603C">
              <w:rPr>
                <w:spacing w:val="-5"/>
                <w:sz w:val="28"/>
              </w:rPr>
              <w:t>10.</w:t>
            </w:r>
          </w:p>
        </w:tc>
        <w:tc>
          <w:tcPr>
            <w:tcW w:w="5527" w:type="dxa"/>
          </w:tcPr>
          <w:p w14:paraId="3D60CBB4" w14:textId="77777777" w:rsidR="00E04140" w:rsidRPr="0002603C" w:rsidRDefault="00B74E26">
            <w:pPr>
              <w:pStyle w:val="TableParagraph"/>
              <w:spacing w:line="310" w:lineRule="exact"/>
              <w:ind w:left="76"/>
              <w:rPr>
                <w:sz w:val="28"/>
              </w:rPr>
            </w:pPr>
            <w:r w:rsidRPr="0002603C">
              <w:rPr>
                <w:sz w:val="28"/>
              </w:rPr>
              <w:t>Program</w:t>
            </w:r>
            <w:r w:rsidRPr="0002603C">
              <w:rPr>
                <w:spacing w:val="-10"/>
                <w:sz w:val="28"/>
              </w:rPr>
              <w:t xml:space="preserve"> </w:t>
            </w:r>
            <w:r w:rsidRPr="0002603C">
              <w:rPr>
                <w:sz w:val="28"/>
              </w:rPr>
              <w:t>to</w:t>
            </w:r>
            <w:r w:rsidRPr="0002603C">
              <w:rPr>
                <w:spacing w:val="-5"/>
                <w:sz w:val="28"/>
              </w:rPr>
              <w:t xml:space="preserve"> </w:t>
            </w:r>
            <w:r w:rsidRPr="0002603C">
              <w:rPr>
                <w:sz w:val="28"/>
              </w:rPr>
              <w:t>simulate</w:t>
            </w:r>
            <w:r w:rsidRPr="0002603C">
              <w:rPr>
                <w:spacing w:val="-4"/>
                <w:sz w:val="28"/>
              </w:rPr>
              <w:t xml:space="preserve"> </w:t>
            </w:r>
            <w:r w:rsidRPr="0002603C">
              <w:rPr>
                <w:sz w:val="28"/>
              </w:rPr>
              <w:t>DHCP</w:t>
            </w:r>
            <w:r w:rsidRPr="0002603C">
              <w:rPr>
                <w:spacing w:val="-5"/>
                <w:sz w:val="28"/>
              </w:rPr>
              <w:t xml:space="preserve"> </w:t>
            </w:r>
            <w:r w:rsidRPr="0002603C">
              <w:rPr>
                <w:sz w:val="28"/>
              </w:rPr>
              <w:t>server</w:t>
            </w:r>
            <w:r w:rsidRPr="0002603C">
              <w:rPr>
                <w:spacing w:val="-6"/>
                <w:sz w:val="28"/>
              </w:rPr>
              <w:t xml:space="preserve"> </w:t>
            </w:r>
            <w:r w:rsidRPr="0002603C">
              <w:rPr>
                <w:sz w:val="28"/>
              </w:rPr>
              <w:t>and</w:t>
            </w:r>
            <w:r w:rsidRPr="0002603C">
              <w:rPr>
                <w:spacing w:val="-5"/>
                <w:sz w:val="28"/>
              </w:rPr>
              <w:t xml:space="preserve"> </w:t>
            </w:r>
            <w:r w:rsidRPr="0002603C">
              <w:rPr>
                <w:sz w:val="28"/>
              </w:rPr>
              <w:t>n</w:t>
            </w:r>
            <w:r w:rsidRPr="0002603C">
              <w:rPr>
                <w:spacing w:val="-9"/>
                <w:sz w:val="28"/>
              </w:rPr>
              <w:t xml:space="preserve"> </w:t>
            </w:r>
            <w:r w:rsidRPr="0002603C">
              <w:rPr>
                <w:spacing w:val="-2"/>
                <w:sz w:val="28"/>
              </w:rPr>
              <w:t>client</w:t>
            </w:r>
          </w:p>
        </w:tc>
        <w:tc>
          <w:tcPr>
            <w:tcW w:w="946" w:type="dxa"/>
          </w:tcPr>
          <w:p w14:paraId="457382A5" w14:textId="77777777" w:rsidR="00E04140" w:rsidRPr="0002603C" w:rsidRDefault="00E04140">
            <w:pPr>
              <w:pStyle w:val="TableParagraph"/>
              <w:rPr>
                <w:sz w:val="26"/>
              </w:rPr>
            </w:pPr>
          </w:p>
        </w:tc>
      </w:tr>
    </w:tbl>
    <w:p w14:paraId="5856E2F0" w14:textId="77777777" w:rsidR="00E04140" w:rsidRPr="0002603C" w:rsidRDefault="00E04140">
      <w:pPr>
        <w:pStyle w:val="TableParagraph"/>
        <w:rPr>
          <w:sz w:val="26"/>
        </w:rPr>
        <w:sectPr w:rsidR="00E04140" w:rsidRPr="0002603C">
          <w:pgSz w:w="11910" w:h="16840"/>
          <w:pgMar w:top="130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4D04A8" w14:textId="77777777" w:rsidR="00E04140" w:rsidRPr="0002603C" w:rsidRDefault="00B74E26">
      <w:pPr>
        <w:pStyle w:val="Heading1"/>
        <w:spacing w:line="369" w:lineRule="auto"/>
        <w:ind w:right="3317" w:firstLine="363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u w:val="single"/>
        </w:rPr>
        <w:lastRenderedPageBreak/>
        <w:t>Practical</w:t>
      </w:r>
      <w:r w:rsidRPr="0002603C">
        <w:rPr>
          <w:rFonts w:ascii="Times New Roman" w:hAnsi="Times New Roman" w:cs="Times New Roman"/>
          <w:spacing w:val="-16"/>
          <w:u w:val="single"/>
        </w:rPr>
        <w:t xml:space="preserve"> </w:t>
      </w:r>
      <w:r w:rsidRPr="0002603C">
        <w:rPr>
          <w:rFonts w:ascii="Times New Roman" w:hAnsi="Times New Roman" w:cs="Times New Roman"/>
          <w:u w:val="single"/>
        </w:rPr>
        <w:t>No:-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r w:rsidRPr="0002603C">
        <w:rPr>
          <w:rFonts w:ascii="Times New Roman" w:hAnsi="Times New Roman" w:cs="Times New Roman"/>
        </w:rPr>
        <w:t xml:space="preserve">1 </w:t>
      </w:r>
      <w:r w:rsidRPr="0002603C">
        <w:rPr>
          <w:rFonts w:ascii="Times New Roman" w:hAnsi="Times New Roman" w:cs="Times New Roman"/>
          <w:u w:val="single"/>
        </w:rPr>
        <w:t>Aim:</w:t>
      </w:r>
      <w:r w:rsidRPr="0002603C">
        <w:rPr>
          <w:rFonts w:ascii="Times New Roman" w:hAnsi="Times New Roman" w:cs="Times New Roman"/>
        </w:rPr>
        <w:t xml:space="preserve"> Installation of NS3 (Network Simulator).</w:t>
      </w:r>
    </w:p>
    <w:p w14:paraId="5DB850FC" w14:textId="77777777" w:rsidR="00E04140" w:rsidRPr="0002603C" w:rsidRDefault="00B74E26">
      <w:pPr>
        <w:pStyle w:val="BodyText"/>
        <w:spacing w:before="4" w:line="259" w:lineRule="auto"/>
        <w:ind w:left="23" w:right="4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Network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Simulation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is</w:t>
      </w:r>
      <w:r w:rsidRPr="0002603C">
        <w:rPr>
          <w:rFonts w:ascii="Times New Roman" w:hAnsi="Times New Roman" w:cs="Times New Roman"/>
          <w:spacing w:val="-1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software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which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tells</w:t>
      </w:r>
      <w:r w:rsidRPr="0002603C">
        <w:rPr>
          <w:rFonts w:ascii="Times New Roman" w:hAnsi="Times New Roman" w:cs="Times New Roman"/>
          <w:spacing w:val="-1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behaviour</w:t>
      </w:r>
      <w:proofErr w:type="spellEnd"/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of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computer networks. It is common useful method to calculate different network topologies exclusive of real-world implementation.</w:t>
      </w:r>
    </w:p>
    <w:p w14:paraId="0307B6FB" w14:textId="77777777" w:rsidR="00E04140" w:rsidRPr="0002603C" w:rsidRDefault="00B74E26">
      <w:pPr>
        <w:pStyle w:val="BodyText"/>
        <w:spacing w:before="160" w:line="372" w:lineRule="auto"/>
        <w:ind w:left="23" w:right="4116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For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NS3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installation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on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Ubuntu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18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 xml:space="preserve">version. We have to execute following commands </w:t>
      </w:r>
      <w:r w:rsidRPr="0002603C">
        <w:rPr>
          <w:rFonts w:ascii="Times New Roman" w:hAnsi="Times New Roman" w:cs="Times New Roman"/>
          <w:b/>
        </w:rPr>
        <w:t xml:space="preserve">Step 1: </w:t>
      </w:r>
      <w:proofErr w:type="spellStart"/>
      <w:r w:rsidRPr="0002603C">
        <w:rPr>
          <w:rFonts w:ascii="Times New Roman" w:hAnsi="Times New Roman" w:cs="Times New Roman"/>
        </w:rPr>
        <w:t>sudo</w:t>
      </w:r>
      <w:proofErr w:type="spellEnd"/>
      <w:r w:rsidRPr="0002603C">
        <w:rPr>
          <w:rFonts w:ascii="Times New Roman" w:hAnsi="Times New Roman" w:cs="Times New Roman"/>
        </w:rPr>
        <w:t xml:space="preserve"> apt update</w:t>
      </w:r>
    </w:p>
    <w:p w14:paraId="5A037015" w14:textId="77777777" w:rsidR="00E04140" w:rsidRPr="0002603C" w:rsidRDefault="00B74E26">
      <w:pPr>
        <w:ind w:left="23"/>
        <w:rPr>
          <w:rFonts w:ascii="Times New Roman" w:hAnsi="Times New Roman" w:cs="Times New Roman"/>
          <w:sz w:val="20"/>
        </w:rPr>
      </w:pPr>
      <w:r w:rsidRPr="0002603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45A378A" wp14:editId="74118644">
            <wp:extent cx="4820602" cy="28384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602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B89C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178A277E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2A19D90D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3CA89E1E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2BC6A8EF" w14:textId="77777777" w:rsidR="00E04140" w:rsidRPr="0002603C" w:rsidRDefault="00E04140">
      <w:pPr>
        <w:pStyle w:val="BodyText"/>
        <w:spacing w:before="81"/>
        <w:rPr>
          <w:rFonts w:ascii="Times New Roman" w:hAnsi="Times New Roman" w:cs="Times New Roman"/>
        </w:rPr>
      </w:pPr>
    </w:p>
    <w:p w14:paraId="7F4BAFF6" w14:textId="77777777" w:rsidR="00E04140" w:rsidRPr="0002603C" w:rsidRDefault="00B74E26">
      <w:pPr>
        <w:pStyle w:val="BodyText"/>
        <w:spacing w:line="259" w:lineRule="auto"/>
        <w:ind w:left="23" w:right="4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b/>
        </w:rPr>
        <w:t>Step 2:</w:t>
      </w:r>
      <w:r w:rsidRPr="0002603C">
        <w:rPr>
          <w:rFonts w:ascii="Times New Roman" w:hAnsi="Times New Roman" w:cs="Times New Roman"/>
        </w:rPr>
        <w:t xml:space="preserve">sudo apt install g++ python3 python3-dev </w:t>
      </w:r>
      <w:proofErr w:type="spellStart"/>
      <w:r w:rsidRPr="0002603C">
        <w:rPr>
          <w:rFonts w:ascii="Times New Roman" w:hAnsi="Times New Roman" w:cs="Times New Roman"/>
        </w:rPr>
        <w:t>pkg-config</w:t>
      </w:r>
      <w:proofErr w:type="spellEnd"/>
      <w:r w:rsidRPr="0002603C">
        <w:rPr>
          <w:rFonts w:ascii="Times New Roman" w:hAnsi="Times New Roman" w:cs="Times New Roman"/>
        </w:rPr>
        <w:t xml:space="preserve"> sqlite3 </w:t>
      </w:r>
      <w:proofErr w:type="spellStart"/>
      <w:r w:rsidRPr="0002603C">
        <w:rPr>
          <w:rFonts w:ascii="Times New Roman" w:hAnsi="Times New Roman" w:cs="Times New Roman"/>
        </w:rPr>
        <w:t>cmake</w:t>
      </w:r>
      <w:proofErr w:type="spellEnd"/>
      <w:r w:rsidRPr="0002603C">
        <w:rPr>
          <w:rFonts w:ascii="Times New Roman" w:hAnsi="Times New Roman" w:cs="Times New Roman"/>
        </w:rPr>
        <w:t xml:space="preserve"> python3-setuptools </w:t>
      </w:r>
      <w:proofErr w:type="spellStart"/>
      <w:r w:rsidRPr="0002603C">
        <w:rPr>
          <w:rFonts w:ascii="Times New Roman" w:hAnsi="Times New Roman" w:cs="Times New Roman"/>
        </w:rPr>
        <w:t>git</w:t>
      </w:r>
      <w:proofErr w:type="spellEnd"/>
      <w:r w:rsidRPr="0002603C">
        <w:rPr>
          <w:rFonts w:ascii="Times New Roman" w:hAnsi="Times New Roman" w:cs="Times New Roman"/>
        </w:rPr>
        <w:t xml:space="preserve"> qtbase5-dev </w:t>
      </w:r>
      <w:proofErr w:type="spellStart"/>
      <w:r w:rsidRPr="0002603C">
        <w:rPr>
          <w:rFonts w:ascii="Times New Roman" w:hAnsi="Times New Roman" w:cs="Times New Roman"/>
        </w:rPr>
        <w:t>qtchooser</w:t>
      </w:r>
      <w:proofErr w:type="spellEnd"/>
      <w:r w:rsidRPr="0002603C">
        <w:rPr>
          <w:rFonts w:ascii="Times New Roman" w:hAnsi="Times New Roman" w:cs="Times New Roman"/>
        </w:rPr>
        <w:t xml:space="preserve"> qt5-qmake qtbase5-dev-tools gir1.2-goocanvas-2.0 python3-gi python3-gi-cairo python3-pygraphviz gir1.2-gtk-3.0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ipython3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openmpi</w:t>
      </w:r>
      <w:proofErr w:type="spellEnd"/>
      <w:r w:rsidRPr="0002603C">
        <w:rPr>
          <w:rFonts w:ascii="Times New Roman" w:hAnsi="Times New Roman" w:cs="Times New Roman"/>
        </w:rPr>
        <w:t>-bin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openmpi</w:t>
      </w:r>
      <w:proofErr w:type="spellEnd"/>
      <w:r w:rsidRPr="0002603C">
        <w:rPr>
          <w:rFonts w:ascii="Times New Roman" w:hAnsi="Times New Roman" w:cs="Times New Roman"/>
        </w:rPr>
        <w:t>-common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openmpi</w:t>
      </w:r>
      <w:proofErr w:type="spellEnd"/>
      <w:r w:rsidRPr="0002603C">
        <w:rPr>
          <w:rFonts w:ascii="Times New Roman" w:hAnsi="Times New Roman" w:cs="Times New Roman"/>
        </w:rPr>
        <w:t>-doc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libopenmpi</w:t>
      </w:r>
      <w:proofErr w:type="spellEnd"/>
      <w:r w:rsidRPr="0002603C">
        <w:rPr>
          <w:rFonts w:ascii="Times New Roman" w:hAnsi="Times New Roman" w:cs="Times New Roman"/>
        </w:rPr>
        <w:t xml:space="preserve">-dev </w:t>
      </w:r>
      <w:proofErr w:type="spellStart"/>
      <w:r w:rsidRPr="0002603C">
        <w:rPr>
          <w:rFonts w:ascii="Times New Roman" w:hAnsi="Times New Roman" w:cs="Times New Roman"/>
        </w:rPr>
        <w:t>autoconf</w:t>
      </w:r>
      <w:proofErr w:type="spellEnd"/>
      <w:r w:rsidRPr="0002603C">
        <w:rPr>
          <w:rFonts w:ascii="Times New Roman" w:hAnsi="Times New Roman" w:cs="Times New Roman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cvs</w:t>
      </w:r>
      <w:proofErr w:type="spellEnd"/>
      <w:r w:rsidRPr="0002603C">
        <w:rPr>
          <w:rFonts w:ascii="Times New Roman" w:hAnsi="Times New Roman" w:cs="Times New Roman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bzr</w:t>
      </w:r>
      <w:proofErr w:type="spellEnd"/>
      <w:r w:rsidRPr="0002603C">
        <w:rPr>
          <w:rFonts w:ascii="Times New Roman" w:hAnsi="Times New Roman" w:cs="Times New Roman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unrar</w:t>
      </w:r>
      <w:proofErr w:type="spellEnd"/>
      <w:r w:rsidRPr="0002603C">
        <w:rPr>
          <w:rFonts w:ascii="Times New Roman" w:hAnsi="Times New Roman" w:cs="Times New Roman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gsl</w:t>
      </w:r>
      <w:proofErr w:type="spellEnd"/>
      <w:r w:rsidRPr="0002603C">
        <w:rPr>
          <w:rFonts w:ascii="Times New Roman" w:hAnsi="Times New Roman" w:cs="Times New Roman"/>
        </w:rPr>
        <w:t xml:space="preserve">-bin </w:t>
      </w:r>
      <w:proofErr w:type="spellStart"/>
      <w:r w:rsidRPr="0002603C">
        <w:rPr>
          <w:rFonts w:ascii="Times New Roman" w:hAnsi="Times New Roman" w:cs="Times New Roman"/>
        </w:rPr>
        <w:t>libgsl</w:t>
      </w:r>
      <w:proofErr w:type="spellEnd"/>
      <w:r w:rsidRPr="0002603C">
        <w:rPr>
          <w:rFonts w:ascii="Times New Roman" w:hAnsi="Times New Roman" w:cs="Times New Roman"/>
        </w:rPr>
        <w:t xml:space="preserve">-dev libgslcblas0 </w:t>
      </w:r>
      <w:proofErr w:type="spellStart"/>
      <w:r w:rsidRPr="0002603C">
        <w:rPr>
          <w:rFonts w:ascii="Times New Roman" w:hAnsi="Times New Roman" w:cs="Times New Roman"/>
        </w:rPr>
        <w:t>wireshark</w:t>
      </w:r>
      <w:proofErr w:type="spellEnd"/>
      <w:r w:rsidRPr="0002603C">
        <w:rPr>
          <w:rFonts w:ascii="Times New Roman" w:hAnsi="Times New Roman" w:cs="Times New Roman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tcpdump</w:t>
      </w:r>
      <w:proofErr w:type="spellEnd"/>
      <w:r w:rsidRPr="0002603C">
        <w:rPr>
          <w:rFonts w:ascii="Times New Roman" w:hAnsi="Times New Roman" w:cs="Times New Roman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sqlite</w:t>
      </w:r>
      <w:proofErr w:type="spellEnd"/>
      <w:r w:rsidRPr="0002603C">
        <w:rPr>
          <w:rFonts w:ascii="Times New Roman" w:hAnsi="Times New Roman" w:cs="Times New Roman"/>
        </w:rPr>
        <w:t xml:space="preserve"> sqlite3 libsqlite3-dev</w:t>
      </w:r>
      <w:r w:rsidRPr="0002603C">
        <w:rPr>
          <w:rFonts w:ascii="Times New Roman" w:hAnsi="Times New Roman" w:cs="Times New Roman"/>
          <w:spacing w:val="40"/>
        </w:rPr>
        <w:t xml:space="preserve"> </w:t>
      </w:r>
      <w:r w:rsidRPr="0002603C">
        <w:rPr>
          <w:rFonts w:ascii="Times New Roman" w:hAnsi="Times New Roman" w:cs="Times New Roman"/>
        </w:rPr>
        <w:t xml:space="preserve">libxml2 libxml2-dev libc6-dev libc6-dev-i386 </w:t>
      </w:r>
      <w:proofErr w:type="spellStart"/>
      <w:r w:rsidRPr="0002603C">
        <w:rPr>
          <w:rFonts w:ascii="Times New Roman" w:hAnsi="Times New Roman" w:cs="Times New Roman"/>
        </w:rPr>
        <w:t>libclang</w:t>
      </w:r>
      <w:proofErr w:type="spellEnd"/>
      <w:r w:rsidRPr="0002603C">
        <w:rPr>
          <w:rFonts w:ascii="Times New Roman" w:hAnsi="Times New Roman" w:cs="Times New Roman"/>
        </w:rPr>
        <w:t xml:space="preserve">-dev </w:t>
      </w:r>
      <w:proofErr w:type="spellStart"/>
      <w:r w:rsidRPr="0002603C">
        <w:rPr>
          <w:rFonts w:ascii="Times New Roman" w:hAnsi="Times New Roman" w:cs="Times New Roman"/>
        </w:rPr>
        <w:t>llvm</w:t>
      </w:r>
      <w:proofErr w:type="spellEnd"/>
      <w:r w:rsidRPr="0002603C">
        <w:rPr>
          <w:rFonts w:ascii="Times New Roman" w:hAnsi="Times New Roman" w:cs="Times New Roman"/>
        </w:rPr>
        <w:t xml:space="preserve">-dev </w:t>
      </w:r>
      <w:proofErr w:type="spellStart"/>
      <w:r w:rsidRPr="0002603C">
        <w:rPr>
          <w:rFonts w:ascii="Times New Roman" w:hAnsi="Times New Roman" w:cs="Times New Roman"/>
        </w:rPr>
        <w:t>automake</w:t>
      </w:r>
      <w:proofErr w:type="spellEnd"/>
      <w:r w:rsidRPr="0002603C">
        <w:rPr>
          <w:rFonts w:ascii="Times New Roman" w:hAnsi="Times New Roman" w:cs="Times New Roman"/>
        </w:rPr>
        <w:t xml:space="preserve"> python3-pip libxml2 libxml2-dev </w:t>
      </w:r>
      <w:proofErr w:type="spellStart"/>
      <w:r w:rsidRPr="0002603C">
        <w:rPr>
          <w:rFonts w:ascii="Times New Roman" w:hAnsi="Times New Roman" w:cs="Times New Roman"/>
        </w:rPr>
        <w:t>libboost</w:t>
      </w:r>
      <w:proofErr w:type="spellEnd"/>
      <w:r w:rsidRPr="0002603C">
        <w:rPr>
          <w:rFonts w:ascii="Times New Roman" w:hAnsi="Times New Roman" w:cs="Times New Roman"/>
        </w:rPr>
        <w:t>-all-dev</w:t>
      </w:r>
    </w:p>
    <w:p w14:paraId="15AA7A17" w14:textId="77777777" w:rsidR="00E04140" w:rsidRPr="0002603C" w:rsidRDefault="00E04140">
      <w:pPr>
        <w:pStyle w:val="BodyText"/>
        <w:spacing w:line="259" w:lineRule="auto"/>
        <w:rPr>
          <w:rFonts w:ascii="Times New Roman" w:hAnsi="Times New Roman" w:cs="Times New Roman"/>
        </w:rPr>
        <w:sectPr w:rsidR="00E04140" w:rsidRPr="0002603C" w:rsidSect="00597E2D">
          <w:headerReference w:type="default" r:id="rId8"/>
          <w:footerReference w:type="default" r:id="rId9"/>
          <w:pgSz w:w="11910" w:h="16840"/>
          <w:pgMar w:top="1400" w:right="1417" w:bottom="1460" w:left="1417" w:header="752" w:footer="85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  <w:docGrid w:linePitch="299"/>
        </w:sectPr>
      </w:pPr>
    </w:p>
    <w:p w14:paraId="481A7270" w14:textId="77777777" w:rsidR="00E04140" w:rsidRPr="0002603C" w:rsidRDefault="00B74E26">
      <w:pPr>
        <w:pStyle w:val="BodyText"/>
        <w:spacing w:before="32" w:line="259" w:lineRule="auto"/>
        <w:ind w:left="23" w:right="73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b/>
        </w:rPr>
        <w:lastRenderedPageBreak/>
        <w:t>Step 3:</w:t>
      </w:r>
      <w:r w:rsidRPr="0002603C">
        <w:rPr>
          <w:rFonts w:ascii="Times New Roman" w:hAnsi="Times New Roman" w:cs="Times New Roman"/>
          <w:b/>
          <w:spacing w:val="40"/>
        </w:rPr>
        <w:t xml:space="preserve"> </w:t>
      </w:r>
      <w:r w:rsidRPr="0002603C">
        <w:rPr>
          <w:rFonts w:ascii="Times New Roman" w:hAnsi="Times New Roman" w:cs="Times New Roman"/>
        </w:rPr>
        <w:t xml:space="preserve">Download ns-allinone-3.36.1.tar.bz2 from the website nsnam.org. </w:t>
      </w:r>
      <w:hyperlink r:id="rId10">
        <w:r w:rsidRPr="0002603C">
          <w:rPr>
            <w:rFonts w:ascii="Times New Roman" w:hAnsi="Times New Roman" w:cs="Times New Roman"/>
            <w:u w:val="single"/>
          </w:rPr>
          <w:t>https://www.nsnam.org/releases/ns-allinone-3.36.1.tar.bz2</w:t>
        </w:r>
        <w:r w:rsidRPr="0002603C">
          <w:rPr>
            <w:rFonts w:ascii="Times New Roman" w:hAnsi="Times New Roman" w:cs="Times New Roman"/>
            <w:spacing w:val="40"/>
            <w:u w:val="single"/>
          </w:rPr>
          <w:t xml:space="preserve"> </w:t>
        </w:r>
      </w:hyperlink>
    </w:p>
    <w:p w14:paraId="39A5015D" w14:textId="77777777" w:rsidR="00E04140" w:rsidRPr="0002603C" w:rsidRDefault="00B74E26">
      <w:pPr>
        <w:pStyle w:val="BodyText"/>
        <w:spacing w:before="13"/>
        <w:rPr>
          <w:rFonts w:ascii="Times New Roman" w:hAnsi="Times New Roman" w:cs="Times New Roman"/>
          <w:sz w:val="20"/>
        </w:rPr>
      </w:pPr>
      <w:r w:rsidRPr="0002603C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5F58D670" wp14:editId="6E276AB7">
            <wp:simplePos x="0" y="0"/>
            <wp:positionH relativeFrom="page">
              <wp:posOffset>914400</wp:posOffset>
            </wp:positionH>
            <wp:positionV relativeFrom="paragraph">
              <wp:posOffset>179018</wp:posOffset>
            </wp:positionV>
            <wp:extent cx="4733925" cy="38957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21BFD" w14:textId="77777777" w:rsidR="00E04140" w:rsidRPr="0002603C" w:rsidRDefault="00E04140">
      <w:pPr>
        <w:pStyle w:val="BodyText"/>
        <w:spacing w:before="41"/>
        <w:rPr>
          <w:rFonts w:ascii="Times New Roman" w:hAnsi="Times New Roman" w:cs="Times New Roman"/>
        </w:rPr>
      </w:pPr>
    </w:p>
    <w:p w14:paraId="3F686C29" w14:textId="77777777" w:rsidR="00E04140" w:rsidRPr="0002603C" w:rsidRDefault="00B74E26">
      <w:pPr>
        <w:pStyle w:val="BodyText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b/>
        </w:rPr>
        <w:t>Step</w:t>
      </w:r>
      <w:r w:rsidRPr="0002603C">
        <w:rPr>
          <w:rFonts w:ascii="Times New Roman" w:hAnsi="Times New Roman" w:cs="Times New Roman"/>
          <w:b/>
          <w:spacing w:val="-3"/>
        </w:rPr>
        <w:t xml:space="preserve"> </w:t>
      </w:r>
      <w:r w:rsidRPr="0002603C">
        <w:rPr>
          <w:rFonts w:ascii="Times New Roman" w:hAnsi="Times New Roman" w:cs="Times New Roman"/>
          <w:b/>
        </w:rPr>
        <w:t>4:</w:t>
      </w:r>
      <w:r w:rsidRPr="0002603C">
        <w:rPr>
          <w:rFonts w:ascii="Times New Roman" w:hAnsi="Times New Roman" w:cs="Times New Roman"/>
          <w:b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Unzip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above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file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content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to</w:t>
      </w:r>
      <w:r w:rsidRPr="0002603C">
        <w:rPr>
          <w:rFonts w:ascii="Times New Roman" w:hAnsi="Times New Roman" w:cs="Times New Roman"/>
          <w:spacing w:val="-1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2"/>
        </w:rPr>
        <w:t xml:space="preserve"> </w:t>
      </w:r>
      <w:r w:rsidRPr="0002603C">
        <w:rPr>
          <w:rFonts w:ascii="Times New Roman" w:hAnsi="Times New Roman" w:cs="Times New Roman"/>
        </w:rPr>
        <w:t>home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folder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(in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my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case,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its</w:t>
      </w:r>
      <w:r w:rsidRPr="0002603C">
        <w:rPr>
          <w:rFonts w:ascii="Times New Roman" w:hAnsi="Times New Roman" w:cs="Times New Roman"/>
          <w:spacing w:val="-2"/>
        </w:rPr>
        <w:t xml:space="preserve"> /home)</w:t>
      </w:r>
    </w:p>
    <w:p w14:paraId="240A4407" w14:textId="77777777" w:rsidR="00E04140" w:rsidRPr="0002603C" w:rsidRDefault="00B74E26">
      <w:pPr>
        <w:pStyle w:val="BodyText"/>
        <w:spacing w:before="28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-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Check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your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home</w:t>
      </w:r>
      <w:r w:rsidRPr="0002603C">
        <w:rPr>
          <w:rFonts w:ascii="Times New Roman" w:hAnsi="Times New Roman" w:cs="Times New Roman"/>
          <w:spacing w:val="-1"/>
        </w:rPr>
        <w:t xml:space="preserve"> </w:t>
      </w:r>
      <w:r w:rsidRPr="0002603C">
        <w:rPr>
          <w:rFonts w:ascii="Times New Roman" w:hAnsi="Times New Roman" w:cs="Times New Roman"/>
        </w:rPr>
        <w:t>folder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and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do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it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accordingly.</w:t>
      </w:r>
    </w:p>
    <w:p w14:paraId="38E07FEF" w14:textId="77777777" w:rsidR="00E04140" w:rsidRPr="0002603C" w:rsidRDefault="00B74E26">
      <w:pPr>
        <w:pStyle w:val="BodyText"/>
        <w:spacing w:before="186" w:line="477" w:lineRule="auto"/>
        <w:ind w:left="8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To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unzip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use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GUI with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Right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click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and extract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and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select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/home folder. Else you can use the command</w:t>
      </w:r>
    </w:p>
    <w:p w14:paraId="1798C0EE" w14:textId="77777777" w:rsidR="00E04140" w:rsidRPr="0002603C" w:rsidRDefault="00B74E26">
      <w:pPr>
        <w:pStyle w:val="Heading1"/>
        <w:spacing w:before="9"/>
        <w:ind w:left="8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$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tar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jxvf</w:t>
      </w:r>
      <w:proofErr w:type="spellEnd"/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ns-allinone-</w:t>
      </w:r>
      <w:r w:rsidRPr="0002603C">
        <w:rPr>
          <w:rFonts w:ascii="Times New Roman" w:hAnsi="Times New Roman" w:cs="Times New Roman"/>
          <w:spacing w:val="-2"/>
        </w:rPr>
        <w:t>3.36.1.tar.bz2</w:t>
      </w:r>
    </w:p>
    <w:p w14:paraId="5A2E1A6A" w14:textId="77777777" w:rsidR="00E04140" w:rsidRPr="0002603C" w:rsidRDefault="00B74E26">
      <w:pPr>
        <w:spacing w:before="339"/>
        <w:ind w:left="2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b/>
          <w:sz w:val="28"/>
        </w:rPr>
        <w:t>Step</w:t>
      </w:r>
      <w:r w:rsidRPr="0002603C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5:</w:t>
      </w:r>
      <w:r w:rsidRPr="0002603C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>Step</w:t>
      </w:r>
      <w:r w:rsidRPr="0002603C">
        <w:rPr>
          <w:rFonts w:ascii="Times New Roman" w:hAnsi="Times New Roman" w:cs="Times New Roman"/>
          <w:spacing w:val="-4"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>4:</w:t>
      </w:r>
      <w:r w:rsidRPr="0002603C">
        <w:rPr>
          <w:rFonts w:ascii="Times New Roman" w:hAnsi="Times New Roman" w:cs="Times New Roman"/>
          <w:spacing w:val="-5"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>Go</w:t>
      </w:r>
      <w:r w:rsidRPr="0002603C">
        <w:rPr>
          <w:rFonts w:ascii="Times New Roman" w:hAnsi="Times New Roman" w:cs="Times New Roman"/>
          <w:spacing w:val="-4"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>to</w:t>
      </w:r>
      <w:r w:rsidRPr="0002603C">
        <w:rPr>
          <w:rFonts w:ascii="Times New Roman" w:hAnsi="Times New Roman" w:cs="Times New Roman"/>
          <w:spacing w:val="-1"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>the</w:t>
      </w:r>
      <w:r w:rsidRPr="0002603C">
        <w:rPr>
          <w:rFonts w:ascii="Times New Roman" w:hAnsi="Times New Roman" w:cs="Times New Roman"/>
          <w:spacing w:val="-2"/>
          <w:sz w:val="28"/>
        </w:rPr>
        <w:t xml:space="preserve"> folder</w:t>
      </w:r>
    </w:p>
    <w:p w14:paraId="35B837F0" w14:textId="77777777" w:rsidR="00E04140" w:rsidRPr="0002603C" w:rsidRDefault="00B74E26">
      <w:pPr>
        <w:pStyle w:val="Heading1"/>
        <w:spacing w:before="18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$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cd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ns-allinone-</w:t>
      </w:r>
      <w:r w:rsidRPr="0002603C">
        <w:rPr>
          <w:rFonts w:ascii="Times New Roman" w:hAnsi="Times New Roman" w:cs="Times New Roman"/>
          <w:spacing w:val="-2"/>
        </w:rPr>
        <w:t>3.36.1/</w:t>
      </w:r>
    </w:p>
    <w:p w14:paraId="7746CD72" w14:textId="77777777" w:rsidR="00E04140" w:rsidRPr="0002603C" w:rsidRDefault="00E04140">
      <w:pPr>
        <w:pStyle w:val="BodyText"/>
        <w:spacing w:before="3"/>
        <w:rPr>
          <w:rFonts w:ascii="Times New Roman" w:hAnsi="Times New Roman" w:cs="Times New Roman"/>
          <w:b/>
        </w:rPr>
      </w:pPr>
    </w:p>
    <w:p w14:paraId="724497C1" w14:textId="77777777" w:rsidR="00E04140" w:rsidRPr="0002603C" w:rsidRDefault="00B74E26">
      <w:pPr>
        <w:ind w:left="23"/>
        <w:rPr>
          <w:rFonts w:ascii="Times New Roman" w:hAnsi="Times New Roman" w:cs="Times New Roman"/>
          <w:b/>
          <w:sz w:val="28"/>
        </w:rPr>
      </w:pPr>
      <w:r w:rsidRPr="0002603C">
        <w:rPr>
          <w:rFonts w:ascii="Times New Roman" w:hAnsi="Times New Roman" w:cs="Times New Roman"/>
          <w:b/>
          <w:sz w:val="28"/>
        </w:rPr>
        <w:t>$</w:t>
      </w:r>
      <w:r w:rsidRPr="0002603C">
        <w:rPr>
          <w:rFonts w:ascii="Times New Roman" w:hAnsi="Times New Roman" w:cs="Times New Roman"/>
          <w:b/>
          <w:spacing w:val="-13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./build.py</w:t>
      </w:r>
      <w:r w:rsidRPr="0002603C">
        <w:rPr>
          <w:rFonts w:ascii="Times New Roman" w:hAnsi="Times New Roman" w:cs="Times New Roman"/>
          <w:b/>
          <w:spacing w:val="-9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--enable-examples</w:t>
      </w:r>
      <w:r w:rsidRPr="0002603C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--enable-</w:t>
      </w:r>
      <w:r w:rsidRPr="0002603C">
        <w:rPr>
          <w:rFonts w:ascii="Times New Roman" w:hAnsi="Times New Roman" w:cs="Times New Roman"/>
          <w:b/>
          <w:spacing w:val="-2"/>
          <w:sz w:val="28"/>
        </w:rPr>
        <w:t>tests</w:t>
      </w:r>
    </w:p>
    <w:p w14:paraId="4C7EC55E" w14:textId="77777777" w:rsidR="00E04140" w:rsidRPr="0002603C" w:rsidRDefault="00E04140">
      <w:pPr>
        <w:rPr>
          <w:rFonts w:ascii="Times New Roman" w:hAnsi="Times New Roman" w:cs="Times New Roman"/>
          <w:b/>
          <w:sz w:val="28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6668389" w14:textId="77777777" w:rsidR="00E04140" w:rsidRPr="0002603C" w:rsidRDefault="00E04140">
      <w:pPr>
        <w:pStyle w:val="BodyText"/>
        <w:spacing w:before="9"/>
        <w:rPr>
          <w:rFonts w:ascii="Times New Roman" w:hAnsi="Times New Roman" w:cs="Times New Roman"/>
          <w:b/>
          <w:sz w:val="2"/>
        </w:rPr>
      </w:pPr>
    </w:p>
    <w:p w14:paraId="15D0F730" w14:textId="77777777" w:rsidR="00E04140" w:rsidRPr="0002603C" w:rsidRDefault="00B74E26">
      <w:pPr>
        <w:ind w:left="23"/>
        <w:rPr>
          <w:rFonts w:ascii="Times New Roman" w:hAnsi="Times New Roman" w:cs="Times New Roman"/>
          <w:sz w:val="20"/>
        </w:rPr>
      </w:pPr>
      <w:r w:rsidRPr="0002603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935DB20" wp14:editId="22244327">
            <wp:extent cx="5038724" cy="36099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4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ACCE" w14:textId="77777777" w:rsidR="00E04140" w:rsidRPr="0002603C" w:rsidRDefault="00E04140">
      <w:pPr>
        <w:pStyle w:val="BodyText"/>
        <w:spacing w:before="17"/>
        <w:rPr>
          <w:rFonts w:ascii="Times New Roman" w:hAnsi="Times New Roman" w:cs="Times New Roman"/>
          <w:b/>
        </w:rPr>
      </w:pPr>
    </w:p>
    <w:p w14:paraId="179D0F70" w14:textId="77777777" w:rsidR="00E04140" w:rsidRPr="0002603C" w:rsidRDefault="00B74E26">
      <w:pPr>
        <w:pStyle w:val="BodyText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b/>
        </w:rPr>
        <w:t>Step</w:t>
      </w:r>
      <w:r w:rsidRPr="0002603C">
        <w:rPr>
          <w:rFonts w:ascii="Times New Roman" w:hAnsi="Times New Roman" w:cs="Times New Roman"/>
          <w:b/>
          <w:spacing w:val="-4"/>
        </w:rPr>
        <w:t xml:space="preserve"> </w:t>
      </w:r>
      <w:r w:rsidRPr="0002603C">
        <w:rPr>
          <w:rFonts w:ascii="Times New Roman" w:hAnsi="Times New Roman" w:cs="Times New Roman"/>
          <w:b/>
        </w:rPr>
        <w:t>6:</w:t>
      </w:r>
      <w:r w:rsidRPr="0002603C">
        <w:rPr>
          <w:rFonts w:ascii="Times New Roman" w:hAnsi="Times New Roman" w:cs="Times New Roman"/>
        </w:rPr>
        <w:t>Once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installation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is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done.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You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can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run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example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as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shown</w:t>
      </w:r>
    </w:p>
    <w:p w14:paraId="7F6602CA" w14:textId="77777777" w:rsidR="00E04140" w:rsidRPr="0002603C" w:rsidRDefault="00B74E26">
      <w:pPr>
        <w:spacing w:before="340"/>
        <w:ind w:left="23"/>
        <w:rPr>
          <w:rFonts w:ascii="Times New Roman" w:hAnsi="Times New Roman" w:cs="Times New Roman"/>
          <w:b/>
          <w:sz w:val="28"/>
        </w:rPr>
      </w:pPr>
      <w:r w:rsidRPr="0002603C">
        <w:rPr>
          <w:rFonts w:ascii="Times New Roman" w:hAnsi="Times New Roman" w:cs="Times New Roman"/>
          <w:b/>
          <w:sz w:val="28"/>
        </w:rPr>
        <w:t>$</w:t>
      </w:r>
      <w:r w:rsidRPr="0002603C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cd ns-</w:t>
      </w:r>
      <w:r w:rsidRPr="0002603C">
        <w:rPr>
          <w:rFonts w:ascii="Times New Roman" w:hAnsi="Times New Roman" w:cs="Times New Roman"/>
          <w:b/>
          <w:spacing w:val="-2"/>
          <w:sz w:val="28"/>
        </w:rPr>
        <w:t>3.36.1/</w:t>
      </w:r>
    </w:p>
    <w:p w14:paraId="07860E0D" w14:textId="77777777" w:rsidR="00E04140" w:rsidRPr="0002603C" w:rsidRDefault="00E04140">
      <w:pPr>
        <w:pStyle w:val="BodyText"/>
        <w:spacing w:before="2"/>
        <w:rPr>
          <w:rFonts w:ascii="Times New Roman" w:hAnsi="Times New Roman" w:cs="Times New Roman"/>
          <w:b/>
        </w:rPr>
      </w:pPr>
    </w:p>
    <w:p w14:paraId="3CD5B634" w14:textId="77777777" w:rsidR="00E04140" w:rsidRPr="0002603C" w:rsidRDefault="00B74E26">
      <w:pPr>
        <w:ind w:left="23" w:right="5396"/>
        <w:rPr>
          <w:rFonts w:ascii="Times New Roman" w:hAnsi="Times New Roman" w:cs="Times New Roman"/>
          <w:b/>
          <w:sz w:val="28"/>
        </w:rPr>
      </w:pPr>
      <w:r w:rsidRPr="0002603C">
        <w:rPr>
          <w:rFonts w:ascii="Times New Roman" w:hAnsi="Times New Roman" w:cs="Times New Roman"/>
          <w:b/>
          <w:sz w:val="28"/>
        </w:rPr>
        <w:t>$</w:t>
      </w:r>
      <w:r w:rsidRPr="0002603C">
        <w:rPr>
          <w:rFonts w:ascii="Times New Roman" w:hAnsi="Times New Roman" w:cs="Times New Roman"/>
          <w:b/>
          <w:spacing w:val="-14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./ns3</w:t>
      </w:r>
      <w:r w:rsidRPr="0002603C">
        <w:rPr>
          <w:rFonts w:ascii="Times New Roman" w:hAnsi="Times New Roman" w:cs="Times New Roman"/>
          <w:b/>
          <w:spacing w:val="-14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run</w:t>
      </w:r>
      <w:r w:rsidRPr="0002603C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hello-simulator Hello Simulator</w:t>
      </w:r>
    </w:p>
    <w:p w14:paraId="6DBBCC8B" w14:textId="77777777" w:rsidR="00E04140" w:rsidRPr="0002603C" w:rsidRDefault="00E04140">
      <w:pPr>
        <w:rPr>
          <w:rFonts w:ascii="Times New Roman" w:hAnsi="Times New Roman" w:cs="Times New Roman"/>
          <w:b/>
          <w:sz w:val="28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A2E0AA" w14:textId="77777777" w:rsidR="00E04140" w:rsidRPr="0002603C" w:rsidRDefault="00B74E26">
      <w:pPr>
        <w:spacing w:before="32"/>
        <w:ind w:left="10" w:right="11"/>
        <w:jc w:val="center"/>
        <w:rPr>
          <w:rFonts w:ascii="Times New Roman" w:hAnsi="Times New Roman" w:cs="Times New Roman"/>
          <w:b/>
          <w:sz w:val="28"/>
        </w:rPr>
      </w:pPr>
      <w:r w:rsidRPr="0002603C">
        <w:rPr>
          <w:rFonts w:ascii="Times New Roman" w:hAnsi="Times New Roman" w:cs="Times New Roman"/>
          <w:b/>
          <w:sz w:val="28"/>
          <w:u w:val="single"/>
        </w:rPr>
        <w:lastRenderedPageBreak/>
        <w:t>Practical</w:t>
      </w:r>
      <w:r w:rsidRPr="0002603C">
        <w:rPr>
          <w:rFonts w:ascii="Times New Roman" w:hAnsi="Times New Roman" w:cs="Times New Roman"/>
          <w:b/>
          <w:spacing w:val="-8"/>
          <w:sz w:val="28"/>
          <w:u w:val="single"/>
        </w:rPr>
        <w:t xml:space="preserve"> </w:t>
      </w:r>
      <w:r w:rsidRPr="0002603C">
        <w:rPr>
          <w:rFonts w:ascii="Times New Roman" w:hAnsi="Times New Roman" w:cs="Times New Roman"/>
          <w:b/>
          <w:sz w:val="28"/>
          <w:u w:val="single"/>
        </w:rPr>
        <w:t>No:</w:t>
      </w:r>
      <w:r w:rsidRPr="0002603C">
        <w:rPr>
          <w:rFonts w:ascii="Times New Roman" w:hAnsi="Times New Roman" w:cs="Times New Roman"/>
          <w:b/>
          <w:sz w:val="28"/>
        </w:rPr>
        <w:t>-</w:t>
      </w:r>
      <w:r w:rsidRPr="0002603C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pacing w:val="-10"/>
          <w:sz w:val="28"/>
        </w:rPr>
        <w:t>2</w:t>
      </w:r>
    </w:p>
    <w:p w14:paraId="7B91B072" w14:textId="77777777" w:rsidR="00E04140" w:rsidRPr="0002603C" w:rsidRDefault="00B74E26">
      <w:pPr>
        <w:spacing w:before="186"/>
        <w:ind w:left="23"/>
        <w:rPr>
          <w:rFonts w:ascii="Times New Roman" w:hAnsi="Times New Roman" w:cs="Times New Roman"/>
          <w:b/>
          <w:sz w:val="28"/>
        </w:rPr>
      </w:pPr>
      <w:r w:rsidRPr="0002603C"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0" distR="0" simplePos="0" relativeHeight="487233024" behindDoc="1" locked="0" layoutInCell="1" allowOverlap="1" wp14:anchorId="6430F1A1" wp14:editId="44B28BC0">
                <wp:simplePos x="0" y="0"/>
                <wp:positionH relativeFrom="page">
                  <wp:posOffset>914704</wp:posOffset>
                </wp:positionH>
                <wp:positionV relativeFrom="paragraph">
                  <wp:posOffset>308992</wp:posOffset>
                </wp:positionV>
                <wp:extent cx="342265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2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" h="12700">
                              <a:moveTo>
                                <a:pt x="34168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41680" y="12192"/>
                              </a:lnTo>
                              <a:lnTo>
                                <a:pt x="341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D5EFC" id="Graphic 9" o:spid="_x0000_s1026" style="position:absolute;margin-left:1in;margin-top:24.35pt;width:26.95pt;height:1pt;z-index:-1608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2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" path="m341680,l,,,12192r341680,l341680,xe" fillcolor="black" stroked="f">
                <v:path arrowok="t"/>
                <w10:wrap anchorx="page"/>
              </v:shape>
            </w:pict>
          </mc:Fallback>
        </mc:AlternateContent>
      </w:r>
      <w:r w:rsidRPr="0002603C">
        <w:rPr>
          <w:rFonts w:ascii="Times New Roman" w:hAnsi="Times New Roman" w:cs="Times New Roman"/>
          <w:b/>
          <w:sz w:val="28"/>
        </w:rPr>
        <w:t>Aim:</w:t>
      </w:r>
      <w:r w:rsidRPr="0002603C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Installation</w:t>
      </w:r>
      <w:r w:rsidRPr="0002603C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of</w:t>
      </w:r>
      <w:r w:rsidRPr="0002603C">
        <w:rPr>
          <w:rFonts w:ascii="Times New Roman" w:hAnsi="Times New Roman" w:cs="Times New Roman"/>
          <w:b/>
          <w:spacing w:val="-7"/>
          <w:sz w:val="28"/>
        </w:rPr>
        <w:t xml:space="preserve"> </w:t>
      </w:r>
      <w:proofErr w:type="spellStart"/>
      <w:r w:rsidRPr="0002603C">
        <w:rPr>
          <w:rFonts w:ascii="Times New Roman" w:hAnsi="Times New Roman" w:cs="Times New Roman"/>
          <w:b/>
          <w:spacing w:val="-2"/>
          <w:sz w:val="28"/>
        </w:rPr>
        <w:t>NetAnim</w:t>
      </w:r>
      <w:proofErr w:type="spellEnd"/>
      <w:r w:rsidRPr="0002603C">
        <w:rPr>
          <w:rFonts w:ascii="Times New Roman" w:hAnsi="Times New Roman" w:cs="Times New Roman"/>
          <w:b/>
          <w:spacing w:val="-2"/>
          <w:sz w:val="28"/>
        </w:rPr>
        <w:t>.</w:t>
      </w:r>
    </w:p>
    <w:p w14:paraId="1F2B0BB0" w14:textId="77777777" w:rsidR="00E04140" w:rsidRPr="0002603C" w:rsidRDefault="00B74E26">
      <w:pPr>
        <w:pStyle w:val="BodyText"/>
        <w:spacing w:before="187" w:line="259" w:lineRule="auto"/>
        <w:ind w:left="23" w:right="69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NetAnim</w:t>
      </w:r>
      <w:proofErr w:type="spellEnd"/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is the network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Animator that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comes</w:t>
      </w:r>
      <w:r w:rsidRPr="0002603C">
        <w:rPr>
          <w:rFonts w:ascii="Times New Roman" w:hAnsi="Times New Roman" w:cs="Times New Roman"/>
          <w:spacing w:val="-1"/>
        </w:rPr>
        <w:t xml:space="preserve"> </w:t>
      </w:r>
      <w:r w:rsidRPr="0002603C">
        <w:rPr>
          <w:rFonts w:ascii="Times New Roman" w:hAnsi="Times New Roman" w:cs="Times New Roman"/>
        </w:rPr>
        <w:t>with</w:t>
      </w:r>
      <w:r w:rsidRPr="0002603C">
        <w:rPr>
          <w:rFonts w:ascii="Times New Roman" w:hAnsi="Times New Roman" w:cs="Times New Roman"/>
          <w:spacing w:val="-1"/>
        </w:rPr>
        <w:t xml:space="preserve"> </w:t>
      </w:r>
      <w:r w:rsidRPr="0002603C">
        <w:rPr>
          <w:rFonts w:ascii="Times New Roman" w:hAnsi="Times New Roman" w:cs="Times New Roman"/>
        </w:rPr>
        <w:t>NS3.During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compilation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 xml:space="preserve">of process of NS3 </w:t>
      </w:r>
      <w:proofErr w:type="spellStart"/>
      <w:r w:rsidRPr="0002603C">
        <w:rPr>
          <w:rFonts w:ascii="Times New Roman" w:hAnsi="Times New Roman" w:cs="Times New Roman"/>
        </w:rPr>
        <w:t>NetAnim</w:t>
      </w:r>
      <w:proofErr w:type="spellEnd"/>
      <w:r w:rsidRPr="0002603C">
        <w:rPr>
          <w:rFonts w:ascii="Times New Roman" w:hAnsi="Times New Roman" w:cs="Times New Roman"/>
        </w:rPr>
        <w:t xml:space="preserve"> may not be compiled .so we need to compile </w:t>
      </w:r>
      <w:proofErr w:type="spellStart"/>
      <w:r w:rsidRPr="0002603C">
        <w:rPr>
          <w:rFonts w:ascii="Times New Roman" w:hAnsi="Times New Roman" w:cs="Times New Roman"/>
        </w:rPr>
        <w:t>NetAnim</w:t>
      </w:r>
      <w:proofErr w:type="spellEnd"/>
      <w:r w:rsidRPr="0002603C">
        <w:rPr>
          <w:rFonts w:ascii="Times New Roman" w:hAnsi="Times New Roman" w:cs="Times New Roman"/>
        </w:rPr>
        <w:t>.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It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is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an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offline network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animator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tool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that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now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comes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with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NS3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 xml:space="preserve">that nsallinone3. All versions. By using </w:t>
      </w:r>
      <w:proofErr w:type="spellStart"/>
      <w:r w:rsidRPr="0002603C">
        <w:rPr>
          <w:rFonts w:ascii="Times New Roman" w:hAnsi="Times New Roman" w:cs="Times New Roman"/>
        </w:rPr>
        <w:t>NetAnim</w:t>
      </w:r>
      <w:proofErr w:type="spellEnd"/>
      <w:r w:rsidRPr="0002603C">
        <w:rPr>
          <w:rFonts w:ascii="Times New Roman" w:hAnsi="Times New Roman" w:cs="Times New Roman"/>
        </w:rPr>
        <w:t xml:space="preserve"> we can animate NS3 simulator, using the xml file trace the output in the simulation. </w:t>
      </w:r>
      <w:proofErr w:type="spellStart"/>
      <w:r w:rsidRPr="0002603C">
        <w:rPr>
          <w:rFonts w:ascii="Times New Roman" w:hAnsi="Times New Roman" w:cs="Times New Roman"/>
        </w:rPr>
        <w:t>NetAnim</w:t>
      </w:r>
      <w:proofErr w:type="spellEnd"/>
      <w:r w:rsidRPr="0002603C">
        <w:rPr>
          <w:rFonts w:ascii="Times New Roman" w:hAnsi="Times New Roman" w:cs="Times New Roman"/>
        </w:rPr>
        <w:t xml:space="preserve"> is the software which execute xml file to generate graphical output on NS3 simulator</w:t>
      </w:r>
    </w:p>
    <w:p w14:paraId="516C2598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3CEB1D13" w14:textId="77777777" w:rsidR="00E04140" w:rsidRPr="0002603C" w:rsidRDefault="00E04140">
      <w:pPr>
        <w:pStyle w:val="BodyText"/>
        <w:spacing w:before="6"/>
        <w:rPr>
          <w:rFonts w:ascii="Times New Roman" w:hAnsi="Times New Roman" w:cs="Times New Roman"/>
        </w:rPr>
      </w:pPr>
    </w:p>
    <w:p w14:paraId="22C7281D" w14:textId="77777777" w:rsidR="00E04140" w:rsidRPr="0002603C" w:rsidRDefault="00B74E26">
      <w:pPr>
        <w:pStyle w:val="Heading1"/>
        <w:spacing w:before="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spacing w:val="-2"/>
        </w:rPr>
        <w:t>Method1:</w:t>
      </w:r>
    </w:p>
    <w:p w14:paraId="4D5A9B94" w14:textId="77777777" w:rsidR="00E04140" w:rsidRPr="0002603C" w:rsidRDefault="00B74E26">
      <w:pPr>
        <w:pStyle w:val="BodyText"/>
        <w:spacing w:before="187"/>
        <w:ind w:left="23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NetAnim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can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be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downloaded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from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  <w:spacing w:val="-5"/>
        </w:rPr>
        <w:t>the</w:t>
      </w:r>
    </w:p>
    <w:p w14:paraId="280F5BB4" w14:textId="77777777" w:rsidR="00E04140" w:rsidRPr="0002603C" w:rsidRDefault="00B74E26">
      <w:pPr>
        <w:pStyle w:val="BodyText"/>
        <w:spacing w:before="27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233536" behindDoc="1" locked="0" layoutInCell="1" allowOverlap="1" wp14:anchorId="10A80B8F" wp14:editId="19D03961">
                <wp:simplePos x="0" y="0"/>
                <wp:positionH relativeFrom="page">
                  <wp:posOffset>1238097</wp:posOffset>
                </wp:positionH>
                <wp:positionV relativeFrom="paragraph">
                  <wp:posOffset>208264</wp:posOffset>
                </wp:positionV>
                <wp:extent cx="3637915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79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7915" h="12700">
                              <a:moveTo>
                                <a:pt x="3637534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637534" y="12191"/>
                              </a:lnTo>
                              <a:lnTo>
                                <a:pt x="36375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F9C94" id="Graphic 10" o:spid="_x0000_s1026" style="position:absolute;margin-left:97.5pt;margin-top:16.4pt;width:286.45pt;height:1pt;z-index:-160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79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" path="m3637534,l,,,12191r3637534,l3637534,xe" fillcolor="black" stroked="f">
                <v:path arrowok="t"/>
                <w10:wrap anchorx="page"/>
              </v:shape>
            </w:pict>
          </mc:Fallback>
        </mc:AlternateContent>
      </w:r>
      <w:r w:rsidRPr="0002603C">
        <w:rPr>
          <w:rFonts w:ascii="Times New Roman" w:hAnsi="Times New Roman" w:cs="Times New Roman"/>
          <w:spacing w:val="-2"/>
        </w:rPr>
        <w:t>URL</w:t>
      </w:r>
      <w:r w:rsidRPr="0002603C">
        <w:rPr>
          <w:rFonts w:ascii="Times New Roman" w:hAnsi="Times New Roman" w:cs="Times New Roman"/>
          <w:spacing w:val="43"/>
        </w:rPr>
        <w:t xml:space="preserve"> </w:t>
      </w:r>
      <w:hyperlink r:id="rId13">
        <w:r w:rsidRPr="0002603C">
          <w:rPr>
            <w:rFonts w:ascii="Times New Roman" w:hAnsi="Times New Roman" w:cs="Times New Roman"/>
            <w:spacing w:val="-2"/>
          </w:rPr>
          <w:t>http://code.nsnam.org/jabraham3/netanim-3.104</w:t>
        </w:r>
      </w:hyperlink>
    </w:p>
    <w:p w14:paraId="703DC12F" w14:textId="77777777" w:rsidR="00E04140" w:rsidRPr="0002603C" w:rsidRDefault="00B74E26">
      <w:pPr>
        <w:pStyle w:val="Heading1"/>
        <w:spacing w:before="187" w:line="341" w:lineRule="exact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Method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  <w:spacing w:val="-5"/>
        </w:rPr>
        <w:t>2:</w:t>
      </w:r>
    </w:p>
    <w:p w14:paraId="0C291C24" w14:textId="77777777" w:rsidR="00E04140" w:rsidRPr="0002603C" w:rsidRDefault="00B74E26">
      <w:pPr>
        <w:spacing w:line="341" w:lineRule="exact"/>
        <w:ind w:left="23"/>
        <w:rPr>
          <w:rFonts w:ascii="Times New Roman" w:hAnsi="Times New Roman" w:cs="Times New Roman"/>
          <w:b/>
          <w:sz w:val="28"/>
        </w:rPr>
      </w:pPr>
      <w:r w:rsidRPr="0002603C">
        <w:rPr>
          <w:rFonts w:ascii="Times New Roman" w:hAnsi="Times New Roman" w:cs="Times New Roman"/>
          <w:b/>
          <w:sz w:val="28"/>
        </w:rPr>
        <w:t>Step</w:t>
      </w:r>
      <w:r w:rsidRPr="0002603C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pacing w:val="-5"/>
          <w:sz w:val="28"/>
        </w:rPr>
        <w:t>1:</w:t>
      </w:r>
    </w:p>
    <w:p w14:paraId="2029527E" w14:textId="77777777" w:rsidR="00E04140" w:rsidRPr="0002603C" w:rsidRDefault="00B74E26">
      <w:pPr>
        <w:pStyle w:val="BodyText"/>
        <w:spacing w:before="4" w:line="341" w:lineRule="exact"/>
        <w:ind w:left="23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sudo</w:t>
      </w:r>
      <w:proofErr w:type="spellEnd"/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apt-get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install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02603C">
        <w:rPr>
          <w:rFonts w:ascii="Times New Roman" w:hAnsi="Times New Roman" w:cs="Times New Roman"/>
          <w:spacing w:val="-2"/>
        </w:rPr>
        <w:t>NetAnim</w:t>
      </w:r>
      <w:proofErr w:type="spellEnd"/>
    </w:p>
    <w:p w14:paraId="6C4E7533" w14:textId="77777777" w:rsidR="00E04140" w:rsidRPr="0002603C" w:rsidRDefault="00B74E26">
      <w:pPr>
        <w:pStyle w:val="BodyText"/>
        <w:spacing w:line="341" w:lineRule="exact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above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command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is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case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sensitive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NetAnim</w:t>
      </w:r>
      <w:proofErr w:type="spellEnd"/>
      <w:r w:rsidRPr="0002603C">
        <w:rPr>
          <w:rFonts w:ascii="Times New Roman" w:hAnsi="Times New Roman" w:cs="Times New Roman"/>
          <w:spacing w:val="-2"/>
        </w:rPr>
        <w:t>)</w:t>
      </w:r>
    </w:p>
    <w:p w14:paraId="18F32608" w14:textId="77777777" w:rsidR="00E04140" w:rsidRPr="0002603C" w:rsidRDefault="00B74E26">
      <w:pPr>
        <w:pStyle w:val="Heading1"/>
        <w:spacing w:before="0" w:line="341" w:lineRule="exact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Step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  <w:spacing w:val="-5"/>
        </w:rPr>
        <w:t>2:</w:t>
      </w:r>
    </w:p>
    <w:p w14:paraId="4306C82A" w14:textId="77777777" w:rsidR="00E04140" w:rsidRPr="0002603C" w:rsidRDefault="00B74E26">
      <w:pPr>
        <w:pStyle w:val="BodyText"/>
        <w:ind w:left="85" w:right="5315" w:hanging="6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To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run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once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it’s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 xml:space="preserve">installed </w:t>
      </w:r>
      <w:proofErr w:type="spellStart"/>
      <w:r w:rsidRPr="0002603C">
        <w:rPr>
          <w:rFonts w:ascii="Times New Roman" w:hAnsi="Times New Roman" w:cs="Times New Roman"/>
        </w:rPr>
        <w:t>NetAnim</w:t>
      </w:r>
      <w:proofErr w:type="spellEnd"/>
      <w:r w:rsidRPr="0002603C">
        <w:rPr>
          <w:rFonts w:ascii="Times New Roman" w:hAnsi="Times New Roman" w:cs="Times New Roman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file.xml</w:t>
      </w:r>
      <w:proofErr w:type="spellEnd"/>
    </w:p>
    <w:p w14:paraId="7639C321" w14:textId="77777777" w:rsidR="00E04140" w:rsidRPr="0002603C" w:rsidRDefault="00B74E26">
      <w:pPr>
        <w:pStyle w:val="BodyText"/>
        <w:spacing w:before="3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If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you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already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has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a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file.xml.</w:t>
      </w:r>
    </w:p>
    <w:p w14:paraId="20FFBAF5" w14:textId="77777777" w:rsidR="00E04140" w:rsidRPr="0002603C" w:rsidRDefault="00E04140">
      <w:pPr>
        <w:pStyle w:val="BodyText"/>
        <w:rPr>
          <w:rFonts w:ascii="Times New Roman" w:hAnsi="Times New Roman" w:cs="Times New Roman"/>
          <w:sz w:val="20"/>
        </w:rPr>
      </w:pPr>
    </w:p>
    <w:p w14:paraId="0DB4071F" w14:textId="77777777" w:rsidR="00E04140" w:rsidRPr="0002603C" w:rsidRDefault="00B74E26">
      <w:pPr>
        <w:pStyle w:val="BodyText"/>
        <w:spacing w:before="104"/>
        <w:rPr>
          <w:rFonts w:ascii="Times New Roman" w:hAnsi="Times New Roman" w:cs="Times New Roman"/>
          <w:sz w:val="20"/>
        </w:rPr>
      </w:pPr>
      <w:r w:rsidRPr="0002603C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8864" behindDoc="1" locked="0" layoutInCell="1" allowOverlap="1" wp14:anchorId="6435FC34" wp14:editId="0619390D">
            <wp:simplePos x="0" y="0"/>
            <wp:positionH relativeFrom="page">
              <wp:posOffset>914400</wp:posOffset>
            </wp:positionH>
            <wp:positionV relativeFrom="paragraph">
              <wp:posOffset>236309</wp:posOffset>
            </wp:positionV>
            <wp:extent cx="4343400" cy="22479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1F9FE" w14:textId="77777777" w:rsidR="00E04140" w:rsidRPr="0002603C" w:rsidRDefault="00E04140">
      <w:pPr>
        <w:pStyle w:val="BodyText"/>
        <w:rPr>
          <w:rFonts w:ascii="Times New Roman" w:hAnsi="Times New Roman" w:cs="Times New Roman"/>
          <w:sz w:val="20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6054EB" w14:textId="77777777" w:rsidR="00E04140" w:rsidRPr="0002603C" w:rsidRDefault="00B74E26">
      <w:pPr>
        <w:spacing w:before="32"/>
        <w:ind w:left="2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b/>
          <w:sz w:val="28"/>
        </w:rPr>
        <w:lastRenderedPageBreak/>
        <w:t>Step</w:t>
      </w:r>
      <w:r w:rsidRPr="0002603C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3:</w:t>
      </w:r>
      <w:r w:rsidRPr="0002603C">
        <w:rPr>
          <w:rFonts w:ascii="Times New Roman" w:hAnsi="Times New Roman" w:cs="Times New Roman"/>
          <w:sz w:val="28"/>
        </w:rPr>
        <w:t>Select</w:t>
      </w:r>
      <w:r w:rsidRPr="0002603C">
        <w:rPr>
          <w:rFonts w:ascii="Times New Roman" w:hAnsi="Times New Roman" w:cs="Times New Roman"/>
          <w:spacing w:val="-10"/>
          <w:sz w:val="28"/>
        </w:rPr>
        <w:t xml:space="preserve"> </w:t>
      </w:r>
      <w:r w:rsidRPr="0002603C">
        <w:rPr>
          <w:rFonts w:ascii="Times New Roman" w:hAnsi="Times New Roman" w:cs="Times New Roman"/>
          <w:sz w:val="28"/>
        </w:rPr>
        <w:t>xml</w:t>
      </w:r>
      <w:r w:rsidRPr="0002603C">
        <w:rPr>
          <w:rFonts w:ascii="Times New Roman" w:hAnsi="Times New Roman" w:cs="Times New Roman"/>
          <w:spacing w:val="-8"/>
          <w:sz w:val="28"/>
        </w:rPr>
        <w:t xml:space="preserve"> </w:t>
      </w:r>
      <w:r w:rsidRPr="0002603C">
        <w:rPr>
          <w:rFonts w:ascii="Times New Roman" w:hAnsi="Times New Roman" w:cs="Times New Roman"/>
          <w:spacing w:val="-4"/>
          <w:sz w:val="28"/>
        </w:rPr>
        <w:t>file</w:t>
      </w:r>
    </w:p>
    <w:p w14:paraId="69A6BECB" w14:textId="77777777" w:rsidR="00E04140" w:rsidRPr="0002603C" w:rsidRDefault="00B74E26">
      <w:pPr>
        <w:pStyle w:val="BodyText"/>
        <w:spacing w:before="71"/>
        <w:rPr>
          <w:rFonts w:ascii="Times New Roman" w:hAnsi="Times New Roman" w:cs="Times New Roman"/>
          <w:sz w:val="20"/>
        </w:rPr>
      </w:pPr>
      <w:r w:rsidRPr="0002603C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90400" behindDoc="1" locked="0" layoutInCell="1" allowOverlap="1" wp14:anchorId="10AE5941" wp14:editId="0BA2C891">
            <wp:simplePos x="0" y="0"/>
            <wp:positionH relativeFrom="page">
              <wp:posOffset>971550</wp:posOffset>
            </wp:positionH>
            <wp:positionV relativeFrom="paragraph">
              <wp:posOffset>215520</wp:posOffset>
            </wp:positionV>
            <wp:extent cx="4314825" cy="23907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262AA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39BFE355" w14:textId="77777777" w:rsidR="00E04140" w:rsidRPr="0002603C" w:rsidRDefault="00E04140">
      <w:pPr>
        <w:pStyle w:val="BodyText"/>
        <w:spacing w:before="56"/>
        <w:rPr>
          <w:rFonts w:ascii="Times New Roman" w:hAnsi="Times New Roman" w:cs="Times New Roman"/>
        </w:rPr>
      </w:pPr>
    </w:p>
    <w:p w14:paraId="118109FA" w14:textId="77777777" w:rsidR="00E04140" w:rsidRPr="0002603C" w:rsidRDefault="00B74E26">
      <w:pPr>
        <w:pStyle w:val="BodyText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b/>
        </w:rPr>
        <w:t>Step4:</w:t>
      </w:r>
      <w:r w:rsidRPr="0002603C">
        <w:rPr>
          <w:rFonts w:ascii="Times New Roman" w:hAnsi="Times New Roman" w:cs="Times New Roman"/>
          <w:b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Run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simulation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by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clicking</w:t>
      </w:r>
    </w:p>
    <w:p w14:paraId="1E6863FC" w14:textId="77777777" w:rsidR="00E04140" w:rsidRPr="0002603C" w:rsidRDefault="00B74E26">
      <w:pPr>
        <w:pStyle w:val="BodyText"/>
        <w:spacing w:before="8"/>
        <w:rPr>
          <w:rFonts w:ascii="Times New Roman" w:hAnsi="Times New Roman" w:cs="Times New Roman"/>
          <w:sz w:val="13"/>
        </w:rPr>
      </w:pPr>
      <w:r w:rsidRPr="0002603C">
        <w:rPr>
          <w:rFonts w:ascii="Times New Roman" w:hAnsi="Times New Roman" w:cs="Times New Roman"/>
          <w:noProof/>
          <w:sz w:val="13"/>
        </w:rPr>
        <w:drawing>
          <wp:anchor distT="0" distB="0" distL="0" distR="0" simplePos="0" relativeHeight="487590912" behindDoc="1" locked="0" layoutInCell="1" allowOverlap="1" wp14:anchorId="7EF50DC2" wp14:editId="1A1DB654">
            <wp:simplePos x="0" y="0"/>
            <wp:positionH relativeFrom="page">
              <wp:posOffset>990600</wp:posOffset>
            </wp:positionH>
            <wp:positionV relativeFrom="paragraph">
              <wp:posOffset>121671</wp:posOffset>
            </wp:positionV>
            <wp:extent cx="4914903" cy="301752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3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07BD0" w14:textId="77777777" w:rsidR="00E04140" w:rsidRPr="0002603C" w:rsidRDefault="00E04140">
      <w:pPr>
        <w:pStyle w:val="BodyText"/>
        <w:rPr>
          <w:rFonts w:ascii="Times New Roman" w:hAnsi="Times New Roman" w:cs="Times New Roman"/>
          <w:sz w:val="13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A2A960E" w14:textId="77777777" w:rsidR="00E04140" w:rsidRPr="0002603C" w:rsidRDefault="00B74E26">
      <w:pPr>
        <w:pStyle w:val="Heading1"/>
        <w:ind w:left="10" w:right="11"/>
        <w:jc w:val="center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u w:val="single"/>
        </w:rPr>
        <w:lastRenderedPageBreak/>
        <w:t>Practical</w:t>
      </w:r>
      <w:r w:rsidRPr="0002603C">
        <w:rPr>
          <w:rFonts w:ascii="Times New Roman" w:hAnsi="Times New Roman" w:cs="Times New Roman"/>
          <w:spacing w:val="-8"/>
          <w:u w:val="single"/>
        </w:rPr>
        <w:t xml:space="preserve"> </w:t>
      </w:r>
      <w:r w:rsidRPr="0002603C">
        <w:rPr>
          <w:rFonts w:ascii="Times New Roman" w:hAnsi="Times New Roman" w:cs="Times New Roman"/>
          <w:u w:val="single"/>
        </w:rPr>
        <w:t>No:</w:t>
      </w:r>
      <w:r w:rsidRPr="0002603C">
        <w:rPr>
          <w:rFonts w:ascii="Times New Roman" w:hAnsi="Times New Roman" w:cs="Times New Roman"/>
        </w:rPr>
        <w:t>-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3</w:t>
      </w:r>
    </w:p>
    <w:p w14:paraId="5ECB7977" w14:textId="77777777" w:rsidR="00E04140" w:rsidRPr="0002603C" w:rsidRDefault="00B74E26">
      <w:pPr>
        <w:spacing w:before="186"/>
        <w:ind w:left="23"/>
        <w:rPr>
          <w:rFonts w:ascii="Times New Roman" w:hAnsi="Times New Roman" w:cs="Times New Roman"/>
          <w:b/>
          <w:sz w:val="28"/>
        </w:rPr>
      </w:pPr>
      <w:r w:rsidRPr="0002603C">
        <w:rPr>
          <w:rFonts w:ascii="Times New Roman" w:hAnsi="Times New Roman" w:cs="Times New Roman"/>
          <w:b/>
          <w:sz w:val="28"/>
          <w:u w:val="single"/>
        </w:rPr>
        <w:t>Aim:</w:t>
      </w:r>
      <w:r w:rsidRPr="0002603C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Installation</w:t>
      </w:r>
      <w:r w:rsidRPr="0002603C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of</w:t>
      </w:r>
      <w:r w:rsidRPr="0002603C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pacing w:val="-2"/>
          <w:sz w:val="28"/>
        </w:rPr>
        <w:t>Wireshark.</w:t>
      </w:r>
    </w:p>
    <w:p w14:paraId="3EFFB707" w14:textId="77777777" w:rsidR="00E04140" w:rsidRPr="0002603C" w:rsidRDefault="00B74E26">
      <w:pPr>
        <w:pStyle w:val="BodyText"/>
        <w:spacing w:before="187" w:line="259" w:lineRule="auto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It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is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1"/>
        </w:rPr>
        <w:t xml:space="preserve"> </w:t>
      </w:r>
      <w:r w:rsidRPr="0002603C">
        <w:rPr>
          <w:rFonts w:ascii="Times New Roman" w:hAnsi="Times New Roman" w:cs="Times New Roman"/>
        </w:rPr>
        <w:t>network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protocol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for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analayzing</w:t>
      </w:r>
      <w:proofErr w:type="spellEnd"/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freely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available</w:t>
      </w:r>
      <w:r w:rsidRPr="0002603C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packages.Wireshark</w:t>
      </w:r>
      <w:proofErr w:type="spellEnd"/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 xml:space="preserve">is network packet </w:t>
      </w:r>
      <w:proofErr w:type="spellStart"/>
      <w:r w:rsidRPr="0002603C">
        <w:rPr>
          <w:rFonts w:ascii="Times New Roman" w:hAnsi="Times New Roman" w:cs="Times New Roman"/>
        </w:rPr>
        <w:t>analyzer.It</w:t>
      </w:r>
      <w:proofErr w:type="spellEnd"/>
      <w:r w:rsidRPr="0002603C">
        <w:rPr>
          <w:rFonts w:ascii="Times New Roman" w:hAnsi="Times New Roman" w:cs="Times New Roman"/>
        </w:rPr>
        <w:t xml:space="preserve"> is used to check incoming and outgoing packets in the network and save it offline </w:t>
      </w:r>
      <w:proofErr w:type="spellStart"/>
      <w:r w:rsidRPr="0002603C">
        <w:rPr>
          <w:rFonts w:ascii="Times New Roman" w:hAnsi="Times New Roman" w:cs="Times New Roman"/>
        </w:rPr>
        <w:t>analysis.It</w:t>
      </w:r>
      <w:proofErr w:type="spellEnd"/>
      <w:r w:rsidRPr="0002603C">
        <w:rPr>
          <w:rFonts w:ascii="Times New Roman" w:hAnsi="Times New Roman" w:cs="Times New Roman"/>
        </w:rPr>
        <w:t xml:space="preserve"> works on </w:t>
      </w:r>
      <w:proofErr w:type="spellStart"/>
      <w:r w:rsidRPr="0002603C">
        <w:rPr>
          <w:rFonts w:ascii="Times New Roman" w:hAnsi="Times New Roman" w:cs="Times New Roman"/>
        </w:rPr>
        <w:t>Windows,linux,macOS,FreeBSD</w:t>
      </w:r>
      <w:proofErr w:type="spellEnd"/>
      <w:r w:rsidRPr="0002603C">
        <w:rPr>
          <w:rFonts w:ascii="Times New Roman" w:hAnsi="Times New Roman" w:cs="Times New Roman"/>
        </w:rPr>
        <w:t xml:space="preserve"> etc.</w:t>
      </w:r>
    </w:p>
    <w:p w14:paraId="731D577D" w14:textId="77777777" w:rsidR="00E04140" w:rsidRPr="0002603C" w:rsidRDefault="00B74E26">
      <w:pPr>
        <w:pStyle w:val="BodyText"/>
        <w:spacing w:before="161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b/>
        </w:rPr>
        <w:t>Step</w:t>
      </w:r>
      <w:r w:rsidRPr="0002603C">
        <w:rPr>
          <w:rFonts w:ascii="Times New Roman" w:hAnsi="Times New Roman" w:cs="Times New Roman"/>
          <w:b/>
          <w:spacing w:val="-3"/>
        </w:rPr>
        <w:t xml:space="preserve"> </w:t>
      </w:r>
      <w:r w:rsidRPr="0002603C">
        <w:rPr>
          <w:rFonts w:ascii="Times New Roman" w:hAnsi="Times New Roman" w:cs="Times New Roman"/>
          <w:b/>
        </w:rPr>
        <w:t>1:</w:t>
      </w:r>
      <w:r w:rsidRPr="0002603C">
        <w:rPr>
          <w:rFonts w:ascii="Times New Roman" w:hAnsi="Times New Roman" w:cs="Times New Roman"/>
          <w:b/>
          <w:spacing w:val="-1"/>
        </w:rPr>
        <w:t xml:space="preserve"> </w:t>
      </w:r>
      <w:r w:rsidRPr="0002603C">
        <w:rPr>
          <w:rFonts w:ascii="Times New Roman" w:hAnsi="Times New Roman" w:cs="Times New Roman"/>
        </w:rPr>
        <w:t>Update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system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by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using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sudo</w:t>
      </w:r>
      <w:proofErr w:type="spellEnd"/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apt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update</w:t>
      </w:r>
    </w:p>
    <w:p w14:paraId="47B24F58" w14:textId="77777777" w:rsidR="00E04140" w:rsidRPr="0002603C" w:rsidRDefault="00B74E26">
      <w:pPr>
        <w:pStyle w:val="BodyText"/>
        <w:spacing w:before="5"/>
        <w:rPr>
          <w:rFonts w:ascii="Times New Roman" w:hAnsi="Times New Roman" w:cs="Times New Roman"/>
          <w:sz w:val="13"/>
        </w:rPr>
      </w:pPr>
      <w:r w:rsidRPr="0002603C">
        <w:rPr>
          <w:rFonts w:ascii="Times New Roman" w:hAnsi="Times New Roman" w:cs="Times New Roman"/>
          <w:noProof/>
          <w:sz w:val="13"/>
        </w:rPr>
        <w:drawing>
          <wp:anchor distT="0" distB="0" distL="0" distR="0" simplePos="0" relativeHeight="487591424" behindDoc="1" locked="0" layoutInCell="1" allowOverlap="1" wp14:anchorId="00E868E5" wp14:editId="6F0CCB64">
            <wp:simplePos x="0" y="0"/>
            <wp:positionH relativeFrom="page">
              <wp:posOffset>914400</wp:posOffset>
            </wp:positionH>
            <wp:positionV relativeFrom="paragraph">
              <wp:posOffset>119663</wp:posOffset>
            </wp:positionV>
            <wp:extent cx="4733925" cy="366712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AC367" w14:textId="77777777" w:rsidR="00E04140" w:rsidRPr="0002603C" w:rsidRDefault="00B74E26">
      <w:pPr>
        <w:pStyle w:val="BodyText"/>
        <w:spacing w:before="200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b/>
        </w:rPr>
        <w:t>Step2:</w:t>
      </w:r>
      <w:r w:rsidRPr="0002603C">
        <w:rPr>
          <w:rFonts w:ascii="Times New Roman" w:hAnsi="Times New Roman" w:cs="Times New Roman"/>
          <w:b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Install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wireshark</w:t>
      </w:r>
      <w:proofErr w:type="spellEnd"/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using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sudo</w:t>
      </w:r>
      <w:proofErr w:type="spellEnd"/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apt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install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2603C">
        <w:rPr>
          <w:rFonts w:ascii="Times New Roman" w:hAnsi="Times New Roman" w:cs="Times New Roman"/>
          <w:spacing w:val="-2"/>
        </w:rPr>
        <w:t>wireshark</w:t>
      </w:r>
      <w:proofErr w:type="spellEnd"/>
    </w:p>
    <w:p w14:paraId="3247177E" w14:textId="77777777" w:rsidR="00E04140" w:rsidRPr="0002603C" w:rsidRDefault="00E04140">
      <w:pPr>
        <w:pStyle w:val="BodyText"/>
        <w:rPr>
          <w:rFonts w:ascii="Times New Roman" w:hAnsi="Times New Roman" w:cs="Times New Roman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5D04C7" w14:textId="77777777" w:rsidR="00E04140" w:rsidRPr="0002603C" w:rsidRDefault="00E04140">
      <w:pPr>
        <w:pStyle w:val="BodyText"/>
        <w:spacing w:before="9"/>
        <w:rPr>
          <w:rFonts w:ascii="Times New Roman" w:hAnsi="Times New Roman" w:cs="Times New Roman"/>
          <w:sz w:val="2"/>
        </w:rPr>
      </w:pPr>
    </w:p>
    <w:p w14:paraId="478D357D" w14:textId="77777777" w:rsidR="00E04140" w:rsidRPr="0002603C" w:rsidRDefault="00B74E26">
      <w:pPr>
        <w:ind w:left="23"/>
        <w:rPr>
          <w:rFonts w:ascii="Times New Roman" w:hAnsi="Times New Roman" w:cs="Times New Roman"/>
          <w:sz w:val="20"/>
        </w:rPr>
      </w:pPr>
      <w:r w:rsidRPr="0002603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8E3AFFE" wp14:editId="31E3819C">
            <wp:extent cx="4734538" cy="277748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4538" cy="277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C52B" w14:textId="77777777" w:rsidR="00E04140" w:rsidRPr="0002603C" w:rsidRDefault="00B74E26">
      <w:pPr>
        <w:pStyle w:val="BodyText"/>
        <w:spacing w:before="196" w:line="259" w:lineRule="auto"/>
        <w:ind w:left="23" w:right="4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b/>
        </w:rPr>
        <w:t>Step3:</w:t>
      </w:r>
      <w:r w:rsidRPr="0002603C">
        <w:rPr>
          <w:rFonts w:ascii="Times New Roman" w:hAnsi="Times New Roman" w:cs="Times New Roman"/>
          <w:b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Add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user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in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wireshark</w:t>
      </w:r>
      <w:proofErr w:type="spellEnd"/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by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using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usermod</w:t>
      </w:r>
      <w:proofErr w:type="spellEnd"/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-</w:t>
      </w:r>
      <w:proofErr w:type="spellStart"/>
      <w:r w:rsidRPr="0002603C">
        <w:rPr>
          <w:rFonts w:ascii="Times New Roman" w:hAnsi="Times New Roman" w:cs="Times New Roman"/>
        </w:rPr>
        <w:t>aG</w:t>
      </w:r>
      <w:proofErr w:type="spellEnd"/>
      <w:r w:rsidRPr="0002603C">
        <w:rPr>
          <w:rFonts w:ascii="Times New Roman" w:hAnsi="Times New Roman" w:cs="Times New Roman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wireshark</w:t>
      </w:r>
      <w:proofErr w:type="spellEnd"/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$(</w:t>
      </w:r>
      <w:proofErr w:type="spellStart"/>
      <w:r w:rsidRPr="0002603C">
        <w:rPr>
          <w:rFonts w:ascii="Times New Roman" w:hAnsi="Times New Roman" w:cs="Times New Roman"/>
        </w:rPr>
        <w:t>whoami</w:t>
      </w:r>
      <w:proofErr w:type="spellEnd"/>
      <w:r w:rsidRPr="0002603C">
        <w:rPr>
          <w:rFonts w:ascii="Times New Roman" w:hAnsi="Times New Roman" w:cs="Times New Roman"/>
        </w:rPr>
        <w:t>) Reboot the system-</w:t>
      </w:r>
      <w:proofErr w:type="spellStart"/>
      <w:r w:rsidRPr="0002603C">
        <w:rPr>
          <w:rFonts w:ascii="Times New Roman" w:hAnsi="Times New Roman" w:cs="Times New Roman"/>
        </w:rPr>
        <w:t>sudo</w:t>
      </w:r>
      <w:proofErr w:type="spellEnd"/>
      <w:r w:rsidRPr="0002603C">
        <w:rPr>
          <w:rFonts w:ascii="Times New Roman" w:hAnsi="Times New Roman" w:cs="Times New Roman"/>
        </w:rPr>
        <w:t xml:space="preserve"> reboot</w:t>
      </w:r>
    </w:p>
    <w:p w14:paraId="1C1DC469" w14:textId="77777777" w:rsidR="00E04140" w:rsidRPr="0002603C" w:rsidRDefault="00B74E26">
      <w:pPr>
        <w:pStyle w:val="BodyText"/>
        <w:spacing w:before="2"/>
        <w:rPr>
          <w:rFonts w:ascii="Times New Roman" w:hAnsi="Times New Roman" w:cs="Times New Roman"/>
          <w:sz w:val="11"/>
        </w:rPr>
      </w:pPr>
      <w:r w:rsidRPr="0002603C">
        <w:rPr>
          <w:rFonts w:ascii="Times New Roman" w:hAnsi="Times New Roman" w:cs="Times New Roman"/>
          <w:noProof/>
          <w:sz w:val="11"/>
        </w:rPr>
        <w:drawing>
          <wp:anchor distT="0" distB="0" distL="0" distR="0" simplePos="0" relativeHeight="487591936" behindDoc="1" locked="0" layoutInCell="1" allowOverlap="1" wp14:anchorId="7FF00B72" wp14:editId="36F40316">
            <wp:simplePos x="0" y="0"/>
            <wp:positionH relativeFrom="page">
              <wp:posOffset>914400</wp:posOffset>
            </wp:positionH>
            <wp:positionV relativeFrom="paragraph">
              <wp:posOffset>101776</wp:posOffset>
            </wp:positionV>
            <wp:extent cx="4733925" cy="260032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4B60E" w14:textId="77777777" w:rsidR="00E04140" w:rsidRPr="0002603C" w:rsidRDefault="00E04140">
      <w:pPr>
        <w:pStyle w:val="BodyText"/>
        <w:rPr>
          <w:rFonts w:ascii="Times New Roman" w:hAnsi="Times New Roman" w:cs="Times New Roman"/>
          <w:sz w:val="11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C8FC9E" w14:textId="77777777" w:rsidR="00E04140" w:rsidRPr="0002603C" w:rsidRDefault="00B74E26">
      <w:pPr>
        <w:pStyle w:val="BodyText"/>
        <w:spacing w:before="32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b/>
        </w:rPr>
        <w:lastRenderedPageBreak/>
        <w:t>Step4:</w:t>
      </w:r>
      <w:r w:rsidRPr="0002603C">
        <w:rPr>
          <w:rFonts w:ascii="Times New Roman" w:hAnsi="Times New Roman" w:cs="Times New Roman"/>
          <w:b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To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run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Wireshark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type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command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(CI)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on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terminal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Wireshark</w:t>
      </w:r>
    </w:p>
    <w:p w14:paraId="519028D1" w14:textId="77777777" w:rsidR="00E04140" w:rsidRPr="0002603C" w:rsidRDefault="00B74E26">
      <w:pPr>
        <w:pStyle w:val="BodyText"/>
        <w:spacing w:before="101"/>
        <w:rPr>
          <w:rFonts w:ascii="Times New Roman" w:hAnsi="Times New Roman" w:cs="Times New Roman"/>
          <w:sz w:val="20"/>
        </w:rPr>
      </w:pPr>
      <w:r w:rsidRPr="0002603C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92448" behindDoc="1" locked="0" layoutInCell="1" allowOverlap="1" wp14:anchorId="4A272168" wp14:editId="5A397862">
            <wp:simplePos x="0" y="0"/>
            <wp:positionH relativeFrom="page">
              <wp:posOffset>1009650</wp:posOffset>
            </wp:positionH>
            <wp:positionV relativeFrom="paragraph">
              <wp:posOffset>234570</wp:posOffset>
            </wp:positionV>
            <wp:extent cx="4552950" cy="284797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AB7AA" w14:textId="77777777" w:rsidR="00E04140" w:rsidRPr="0002603C" w:rsidRDefault="00E04140">
      <w:pPr>
        <w:pStyle w:val="BodyText"/>
        <w:spacing w:before="127"/>
        <w:rPr>
          <w:rFonts w:ascii="Times New Roman" w:hAnsi="Times New Roman" w:cs="Times New Roman"/>
        </w:rPr>
      </w:pPr>
    </w:p>
    <w:p w14:paraId="58E4B126" w14:textId="77777777" w:rsidR="00E04140" w:rsidRPr="0002603C" w:rsidRDefault="00B74E26">
      <w:pPr>
        <w:pStyle w:val="BodyText"/>
        <w:spacing w:before="1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b/>
        </w:rPr>
        <w:t>Step5:</w:t>
      </w:r>
      <w:r w:rsidRPr="0002603C">
        <w:rPr>
          <w:rFonts w:ascii="Times New Roman" w:hAnsi="Times New Roman" w:cs="Times New Roman"/>
          <w:b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To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run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Wireshark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using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GUI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go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to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application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and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then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Wireshark</w:t>
      </w:r>
    </w:p>
    <w:p w14:paraId="586CE814" w14:textId="77777777" w:rsidR="00E04140" w:rsidRPr="0002603C" w:rsidRDefault="00B74E26">
      <w:pPr>
        <w:pStyle w:val="BodyText"/>
        <w:spacing w:before="8"/>
        <w:rPr>
          <w:rFonts w:ascii="Times New Roman" w:hAnsi="Times New Roman" w:cs="Times New Roman"/>
          <w:sz w:val="13"/>
        </w:rPr>
      </w:pPr>
      <w:r w:rsidRPr="0002603C">
        <w:rPr>
          <w:rFonts w:ascii="Times New Roman" w:hAnsi="Times New Roman" w:cs="Times New Roman"/>
          <w:noProof/>
          <w:sz w:val="13"/>
        </w:rPr>
        <w:drawing>
          <wp:anchor distT="0" distB="0" distL="0" distR="0" simplePos="0" relativeHeight="487592960" behindDoc="1" locked="0" layoutInCell="1" allowOverlap="1" wp14:anchorId="69CC2D21" wp14:editId="58EC298C">
            <wp:simplePos x="0" y="0"/>
            <wp:positionH relativeFrom="page">
              <wp:posOffset>914400</wp:posOffset>
            </wp:positionH>
            <wp:positionV relativeFrom="paragraph">
              <wp:posOffset>121542</wp:posOffset>
            </wp:positionV>
            <wp:extent cx="4678969" cy="324383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8969" cy="3243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028F8" w14:textId="77777777" w:rsidR="00E04140" w:rsidRPr="0002603C" w:rsidRDefault="00E04140">
      <w:pPr>
        <w:pStyle w:val="BodyText"/>
        <w:rPr>
          <w:rFonts w:ascii="Times New Roman" w:hAnsi="Times New Roman" w:cs="Times New Roman"/>
          <w:sz w:val="13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00ACE7" w14:textId="77777777" w:rsidR="00E04140" w:rsidRPr="0002603C" w:rsidRDefault="00B74E26">
      <w:pPr>
        <w:pStyle w:val="Heading1"/>
        <w:ind w:left="17" w:right="11"/>
        <w:jc w:val="center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u w:val="single"/>
        </w:rPr>
        <w:lastRenderedPageBreak/>
        <w:t>Practical</w:t>
      </w:r>
      <w:r w:rsidRPr="0002603C">
        <w:rPr>
          <w:rFonts w:ascii="Times New Roman" w:hAnsi="Times New Roman" w:cs="Times New Roman"/>
          <w:spacing w:val="-8"/>
          <w:u w:val="single"/>
        </w:rPr>
        <w:t xml:space="preserve"> </w:t>
      </w:r>
      <w:r w:rsidRPr="0002603C">
        <w:rPr>
          <w:rFonts w:ascii="Times New Roman" w:hAnsi="Times New Roman" w:cs="Times New Roman"/>
          <w:u w:val="single"/>
        </w:rPr>
        <w:t>No:</w:t>
      </w:r>
      <w:r w:rsidRPr="0002603C">
        <w:rPr>
          <w:rFonts w:ascii="Times New Roman" w:hAnsi="Times New Roman" w:cs="Times New Roman"/>
        </w:rPr>
        <w:t>-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4</w:t>
      </w:r>
    </w:p>
    <w:p w14:paraId="0CF5E899" w14:textId="77777777" w:rsidR="00E04140" w:rsidRPr="0002603C" w:rsidRDefault="00B74E26">
      <w:pPr>
        <w:spacing w:before="186"/>
        <w:ind w:left="23"/>
        <w:rPr>
          <w:rFonts w:ascii="Times New Roman" w:hAnsi="Times New Roman" w:cs="Times New Roman"/>
          <w:b/>
          <w:sz w:val="28"/>
        </w:rPr>
      </w:pPr>
      <w:r w:rsidRPr="0002603C">
        <w:rPr>
          <w:rFonts w:ascii="Times New Roman" w:hAnsi="Times New Roman" w:cs="Times New Roman"/>
          <w:b/>
          <w:sz w:val="28"/>
          <w:u w:val="single"/>
        </w:rPr>
        <w:t>Aim:</w:t>
      </w:r>
      <w:r w:rsidRPr="0002603C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Program</w:t>
      </w:r>
      <w:r w:rsidRPr="0002603C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to</w:t>
      </w:r>
      <w:r w:rsidRPr="0002603C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simulate</w:t>
      </w:r>
      <w:r w:rsidRPr="0002603C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traffic</w:t>
      </w:r>
      <w:r w:rsidRPr="0002603C">
        <w:rPr>
          <w:rFonts w:ascii="Times New Roman" w:hAnsi="Times New Roman" w:cs="Times New Roman"/>
          <w:b/>
          <w:spacing w:val="-7"/>
          <w:sz w:val="28"/>
        </w:rPr>
        <w:t xml:space="preserve"> </w:t>
      </w:r>
      <w:proofErr w:type="spellStart"/>
      <w:r w:rsidRPr="0002603C">
        <w:rPr>
          <w:rFonts w:ascii="Times New Roman" w:hAnsi="Times New Roman" w:cs="Times New Roman"/>
          <w:b/>
          <w:sz w:val="28"/>
        </w:rPr>
        <w:t>betwwn</w:t>
      </w:r>
      <w:proofErr w:type="spellEnd"/>
      <w:r w:rsidRPr="0002603C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2</w:t>
      </w:r>
      <w:r w:rsidRPr="0002603C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nodes</w:t>
      </w:r>
      <w:r w:rsidRPr="0002603C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means</w:t>
      </w:r>
      <w:r w:rsidRPr="0002603C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the</w:t>
      </w:r>
      <w:r w:rsidRPr="0002603C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pacing w:val="-4"/>
          <w:sz w:val="28"/>
        </w:rPr>
        <w:t>same</w:t>
      </w:r>
    </w:p>
    <w:p w14:paraId="50E8DE6B" w14:textId="77777777" w:rsidR="00E04140" w:rsidRPr="0002603C" w:rsidRDefault="00E04140">
      <w:pPr>
        <w:pStyle w:val="BodyText"/>
        <w:spacing w:before="56"/>
        <w:rPr>
          <w:rFonts w:ascii="Times New Roman" w:hAnsi="Times New Roman" w:cs="Times New Roman"/>
          <w:b/>
        </w:rPr>
      </w:pPr>
    </w:p>
    <w:p w14:paraId="10A9887D" w14:textId="77777777" w:rsidR="00E04140" w:rsidRPr="0002603C" w:rsidRDefault="00B74E26">
      <w:pPr>
        <w:pStyle w:val="BodyText"/>
        <w:spacing w:line="259" w:lineRule="auto"/>
        <w:ind w:left="23" w:right="658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Node 1 (Server) import java.io.*; import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r w:rsidRPr="0002603C">
        <w:rPr>
          <w:rFonts w:ascii="Times New Roman" w:hAnsi="Times New Roman" w:cs="Times New Roman"/>
        </w:rPr>
        <w:t>java.net.*;</w:t>
      </w:r>
    </w:p>
    <w:p w14:paraId="52E5E02D" w14:textId="77777777" w:rsidR="00E04140" w:rsidRPr="0002603C" w:rsidRDefault="00B74E26">
      <w:pPr>
        <w:pStyle w:val="BodyText"/>
        <w:spacing w:line="259" w:lineRule="auto"/>
        <w:ind w:left="273" w:right="4528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 xml:space="preserve">public class </w:t>
      </w:r>
      <w:proofErr w:type="spellStart"/>
      <w:r w:rsidRPr="0002603C">
        <w:rPr>
          <w:rFonts w:ascii="Times New Roman" w:hAnsi="Times New Roman" w:cs="Times New Roman"/>
        </w:rPr>
        <w:t>TrafficSimulatorServer</w:t>
      </w:r>
      <w:proofErr w:type="spellEnd"/>
      <w:r w:rsidRPr="0002603C">
        <w:rPr>
          <w:rFonts w:ascii="Times New Roman" w:hAnsi="Times New Roman" w:cs="Times New Roman"/>
        </w:rPr>
        <w:t xml:space="preserve"> { public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static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main(String[]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args</w:t>
      </w:r>
      <w:proofErr w:type="spellEnd"/>
      <w:r w:rsidRPr="0002603C">
        <w:rPr>
          <w:rFonts w:ascii="Times New Roman" w:hAnsi="Times New Roman" w:cs="Times New Roman"/>
        </w:rPr>
        <w:t>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{</w:t>
      </w:r>
    </w:p>
    <w:p w14:paraId="57D60419" w14:textId="77777777" w:rsidR="00E04140" w:rsidRPr="0002603C" w:rsidRDefault="00B74E26">
      <w:pPr>
        <w:pStyle w:val="BodyText"/>
        <w:spacing w:line="259" w:lineRule="auto"/>
        <w:ind w:left="527" w:right="658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int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port</w:t>
      </w:r>
      <w:r w:rsidRPr="0002603C">
        <w:rPr>
          <w:rFonts w:ascii="Times New Roman" w:hAnsi="Times New Roman" w:cs="Times New Roman"/>
          <w:spacing w:val="-14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12345; try {</w:t>
      </w:r>
    </w:p>
    <w:p w14:paraId="4868268C" w14:textId="77777777" w:rsidR="00E04140" w:rsidRPr="0002603C" w:rsidRDefault="00B74E26">
      <w:pPr>
        <w:pStyle w:val="BodyText"/>
        <w:spacing w:line="259" w:lineRule="auto"/>
        <w:ind w:left="777" w:right="1555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ServerSocket</w:t>
      </w:r>
      <w:proofErr w:type="spellEnd"/>
      <w:r w:rsidRPr="0002603C">
        <w:rPr>
          <w:rFonts w:ascii="Times New Roman" w:hAnsi="Times New Roman" w:cs="Times New Roman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serverSocket</w:t>
      </w:r>
      <w:proofErr w:type="spellEnd"/>
      <w:r w:rsidRPr="0002603C">
        <w:rPr>
          <w:rFonts w:ascii="Times New Roman" w:hAnsi="Times New Roman" w:cs="Times New Roman"/>
        </w:rPr>
        <w:t xml:space="preserve"> = new </w:t>
      </w:r>
      <w:proofErr w:type="spellStart"/>
      <w:r w:rsidRPr="0002603C">
        <w:rPr>
          <w:rFonts w:ascii="Times New Roman" w:hAnsi="Times New Roman" w:cs="Times New Roman"/>
        </w:rPr>
        <w:t>ServerSocket</w:t>
      </w:r>
      <w:proofErr w:type="spellEnd"/>
      <w:r w:rsidRPr="0002603C">
        <w:rPr>
          <w:rFonts w:ascii="Times New Roman" w:hAnsi="Times New Roman" w:cs="Times New Roman"/>
        </w:rPr>
        <w:t xml:space="preserve">(port); </w:t>
      </w: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 xml:space="preserve">("Server listening on port " + port); Socket </w:t>
      </w:r>
      <w:proofErr w:type="spellStart"/>
      <w:r w:rsidRPr="0002603C">
        <w:rPr>
          <w:rFonts w:ascii="Times New Roman" w:hAnsi="Times New Roman" w:cs="Times New Roman"/>
        </w:rPr>
        <w:t>clientSocket</w:t>
      </w:r>
      <w:proofErr w:type="spellEnd"/>
      <w:r w:rsidRPr="0002603C">
        <w:rPr>
          <w:rFonts w:ascii="Times New Roman" w:hAnsi="Times New Roman" w:cs="Times New Roman"/>
        </w:rPr>
        <w:t xml:space="preserve"> = </w:t>
      </w:r>
      <w:proofErr w:type="spellStart"/>
      <w:r w:rsidRPr="0002603C">
        <w:rPr>
          <w:rFonts w:ascii="Times New Roman" w:hAnsi="Times New Roman" w:cs="Times New Roman"/>
        </w:rPr>
        <w:t>serverSocket.accept</w:t>
      </w:r>
      <w:proofErr w:type="spellEnd"/>
      <w:r w:rsidRPr="0002603C">
        <w:rPr>
          <w:rFonts w:ascii="Times New Roman" w:hAnsi="Times New Roman" w:cs="Times New Roman"/>
        </w:rPr>
        <w:t xml:space="preserve">(); </w:t>
      </w: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("Connection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established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with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client");</w:t>
      </w:r>
    </w:p>
    <w:p w14:paraId="5E9B9F2D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133664C8" w14:textId="77777777" w:rsidR="00E04140" w:rsidRPr="0002603C" w:rsidRDefault="00E04140">
      <w:pPr>
        <w:pStyle w:val="BodyText"/>
        <w:spacing w:before="5"/>
        <w:rPr>
          <w:rFonts w:ascii="Times New Roman" w:hAnsi="Times New Roman" w:cs="Times New Roman"/>
        </w:rPr>
      </w:pPr>
    </w:p>
    <w:p w14:paraId="28C5018F" w14:textId="77777777" w:rsidR="00E04140" w:rsidRPr="0002603C" w:rsidRDefault="00B74E26">
      <w:pPr>
        <w:pStyle w:val="BodyText"/>
        <w:spacing w:line="259" w:lineRule="auto"/>
        <w:ind w:left="23" w:firstLine="754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BufferedReader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in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BufferedReader</w:t>
      </w:r>
      <w:proofErr w:type="spellEnd"/>
      <w:r w:rsidRPr="0002603C">
        <w:rPr>
          <w:rFonts w:ascii="Times New Roman" w:hAnsi="Times New Roman" w:cs="Times New Roman"/>
        </w:rPr>
        <w:t xml:space="preserve">(new </w:t>
      </w:r>
      <w:proofErr w:type="spellStart"/>
      <w:r w:rsidRPr="0002603C">
        <w:rPr>
          <w:rFonts w:ascii="Times New Roman" w:hAnsi="Times New Roman" w:cs="Times New Roman"/>
          <w:spacing w:val="-2"/>
        </w:rPr>
        <w:t>InputStreamReader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clientSocket.getInputStream</w:t>
      </w:r>
      <w:proofErr w:type="spellEnd"/>
      <w:r w:rsidRPr="0002603C">
        <w:rPr>
          <w:rFonts w:ascii="Times New Roman" w:hAnsi="Times New Roman" w:cs="Times New Roman"/>
          <w:spacing w:val="-2"/>
        </w:rPr>
        <w:t>()));</w:t>
      </w:r>
    </w:p>
    <w:p w14:paraId="28D98791" w14:textId="77777777" w:rsidR="00E04140" w:rsidRPr="0002603C" w:rsidRDefault="00B74E26">
      <w:pPr>
        <w:pStyle w:val="BodyText"/>
        <w:spacing w:before="159" w:line="259" w:lineRule="auto"/>
        <w:ind w:left="23" w:firstLine="754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BufferedWriter</w:t>
      </w:r>
      <w:proofErr w:type="spellEnd"/>
      <w:r w:rsidRPr="0002603C">
        <w:rPr>
          <w:rFonts w:ascii="Times New Roman" w:hAnsi="Times New Roman" w:cs="Times New Roman"/>
        </w:rPr>
        <w:t xml:space="preserve"> out = new </w:t>
      </w:r>
      <w:proofErr w:type="spellStart"/>
      <w:r w:rsidRPr="0002603C">
        <w:rPr>
          <w:rFonts w:ascii="Times New Roman" w:hAnsi="Times New Roman" w:cs="Times New Roman"/>
        </w:rPr>
        <w:t>BufferedWriter</w:t>
      </w:r>
      <w:proofErr w:type="spellEnd"/>
      <w:r w:rsidRPr="0002603C">
        <w:rPr>
          <w:rFonts w:ascii="Times New Roman" w:hAnsi="Times New Roman" w:cs="Times New Roman"/>
        </w:rPr>
        <w:t xml:space="preserve">(new </w:t>
      </w:r>
      <w:proofErr w:type="spellStart"/>
      <w:r w:rsidRPr="0002603C">
        <w:rPr>
          <w:rFonts w:ascii="Times New Roman" w:hAnsi="Times New Roman" w:cs="Times New Roman"/>
          <w:spacing w:val="-2"/>
        </w:rPr>
        <w:t>OutputStreamWriter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clientSocket.getOutputStream</w:t>
      </w:r>
      <w:proofErr w:type="spellEnd"/>
      <w:r w:rsidRPr="0002603C">
        <w:rPr>
          <w:rFonts w:ascii="Times New Roman" w:hAnsi="Times New Roman" w:cs="Times New Roman"/>
          <w:spacing w:val="-2"/>
        </w:rPr>
        <w:t>()));</w:t>
      </w:r>
    </w:p>
    <w:p w14:paraId="3C329D7E" w14:textId="77777777" w:rsidR="00E04140" w:rsidRPr="0002603C" w:rsidRDefault="00B74E26">
      <w:pPr>
        <w:pStyle w:val="BodyText"/>
        <w:spacing w:line="338" w:lineRule="exact"/>
        <w:ind w:left="77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String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message;</w:t>
      </w:r>
    </w:p>
    <w:p w14:paraId="7CD0C01D" w14:textId="77777777" w:rsidR="00E04140" w:rsidRPr="0002603C" w:rsidRDefault="00B74E26">
      <w:pPr>
        <w:pStyle w:val="BodyText"/>
        <w:spacing w:before="28" w:line="259" w:lineRule="auto"/>
        <w:ind w:left="1032" w:right="1661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 xml:space="preserve">while ((message = </w:t>
      </w:r>
      <w:proofErr w:type="spellStart"/>
      <w:r w:rsidRPr="0002603C">
        <w:rPr>
          <w:rFonts w:ascii="Times New Roman" w:hAnsi="Times New Roman" w:cs="Times New Roman"/>
        </w:rPr>
        <w:t>in.readLine</w:t>
      </w:r>
      <w:proofErr w:type="spellEnd"/>
      <w:r w:rsidRPr="0002603C">
        <w:rPr>
          <w:rFonts w:ascii="Times New Roman" w:hAnsi="Times New Roman" w:cs="Times New Roman"/>
        </w:rPr>
        <w:t xml:space="preserve">()) != null) { </w:t>
      </w: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("Received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from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client: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message);</w:t>
      </w:r>
    </w:p>
    <w:p w14:paraId="6F671477" w14:textId="77777777" w:rsidR="00E04140" w:rsidRPr="0002603C" w:rsidRDefault="00B74E26">
      <w:pPr>
        <w:pStyle w:val="BodyText"/>
        <w:spacing w:before="159" w:line="372" w:lineRule="auto"/>
        <w:ind w:left="1032" w:right="1555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out.write</w:t>
      </w:r>
      <w:proofErr w:type="spellEnd"/>
      <w:r w:rsidRPr="0002603C">
        <w:rPr>
          <w:rFonts w:ascii="Times New Roman" w:hAnsi="Times New Roman" w:cs="Times New Roman"/>
        </w:rPr>
        <w:t>("Server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response: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message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 xml:space="preserve">"\n"); </w:t>
      </w:r>
      <w:proofErr w:type="spellStart"/>
      <w:r w:rsidRPr="0002603C">
        <w:rPr>
          <w:rFonts w:ascii="Times New Roman" w:hAnsi="Times New Roman" w:cs="Times New Roman"/>
          <w:spacing w:val="-2"/>
        </w:rPr>
        <w:t>out.flush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608903DA" w14:textId="77777777" w:rsidR="00E04140" w:rsidRPr="0002603C" w:rsidRDefault="00B74E26">
      <w:pPr>
        <w:spacing w:before="2"/>
        <w:ind w:left="782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0365AE52" w14:textId="77777777" w:rsidR="00E04140" w:rsidRPr="0002603C" w:rsidRDefault="00B74E26">
      <w:pPr>
        <w:pStyle w:val="BodyText"/>
        <w:spacing w:before="23" w:line="374" w:lineRule="auto"/>
        <w:ind w:left="777" w:right="4116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  <w:spacing w:val="-2"/>
        </w:rPr>
        <w:t>clientSocket.close</w:t>
      </w:r>
      <w:proofErr w:type="spellEnd"/>
      <w:r w:rsidRPr="0002603C">
        <w:rPr>
          <w:rFonts w:ascii="Times New Roman" w:hAnsi="Times New Roman" w:cs="Times New Roman"/>
          <w:spacing w:val="-2"/>
        </w:rPr>
        <w:t xml:space="preserve">(); </w:t>
      </w:r>
      <w:proofErr w:type="spellStart"/>
      <w:r w:rsidRPr="0002603C">
        <w:rPr>
          <w:rFonts w:ascii="Times New Roman" w:hAnsi="Times New Roman" w:cs="Times New Roman"/>
          <w:spacing w:val="-2"/>
        </w:rPr>
        <w:t>serverSocket.close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6EDD3762" w14:textId="77777777" w:rsidR="00E04140" w:rsidRPr="0002603C" w:rsidRDefault="00B74E26">
      <w:pPr>
        <w:pStyle w:val="BodyText"/>
        <w:spacing w:line="369" w:lineRule="auto"/>
        <w:ind w:left="777" w:right="4116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}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catch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IOException</w:t>
      </w:r>
      <w:proofErr w:type="spellEnd"/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e)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 xml:space="preserve">{ </w:t>
      </w:r>
      <w:proofErr w:type="spellStart"/>
      <w:r w:rsidRPr="0002603C">
        <w:rPr>
          <w:rFonts w:ascii="Times New Roman" w:hAnsi="Times New Roman" w:cs="Times New Roman"/>
          <w:spacing w:val="-2"/>
        </w:rPr>
        <w:t>e.printStackTrace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37A2A243" w14:textId="77777777" w:rsidR="00E04140" w:rsidRPr="0002603C" w:rsidRDefault="00B74E26">
      <w:pPr>
        <w:spacing w:line="340" w:lineRule="exact"/>
        <w:ind w:left="527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7537C153" w14:textId="77777777" w:rsidR="00E04140" w:rsidRPr="0002603C" w:rsidRDefault="00B74E26">
      <w:pPr>
        <w:spacing w:before="187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770076F3" w14:textId="77777777" w:rsidR="00E04140" w:rsidRPr="0002603C" w:rsidRDefault="00B74E26">
      <w:pPr>
        <w:spacing w:before="190"/>
        <w:ind w:left="2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67E03466" w14:textId="77777777" w:rsidR="00E04140" w:rsidRPr="0002603C" w:rsidRDefault="00E04140">
      <w:pPr>
        <w:rPr>
          <w:rFonts w:ascii="Times New Roman" w:hAnsi="Times New Roman" w:cs="Times New Roman"/>
          <w:sz w:val="28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470B18" w14:textId="77777777" w:rsidR="00E04140" w:rsidRPr="0002603C" w:rsidRDefault="00B74E26">
      <w:pPr>
        <w:pStyle w:val="BodyText"/>
        <w:spacing w:before="32" w:line="259" w:lineRule="auto"/>
        <w:ind w:left="23" w:right="658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lastRenderedPageBreak/>
        <w:t>Node 2 (Client) import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r w:rsidRPr="0002603C">
        <w:rPr>
          <w:rFonts w:ascii="Times New Roman" w:hAnsi="Times New Roman" w:cs="Times New Roman"/>
        </w:rPr>
        <w:t>java.io.*;</w:t>
      </w:r>
    </w:p>
    <w:p w14:paraId="038149A0" w14:textId="77777777" w:rsidR="00E04140" w:rsidRPr="0002603C" w:rsidRDefault="00B74E26">
      <w:pPr>
        <w:pStyle w:val="BodyText"/>
        <w:spacing w:before="160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import</w:t>
      </w:r>
      <w:r w:rsidRPr="0002603C">
        <w:rPr>
          <w:rFonts w:ascii="Times New Roman" w:hAnsi="Times New Roman" w:cs="Times New Roman"/>
          <w:spacing w:val="-15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java.net.*;</w:t>
      </w:r>
    </w:p>
    <w:p w14:paraId="11F2318E" w14:textId="77777777" w:rsidR="00E04140" w:rsidRPr="0002603C" w:rsidRDefault="00B74E26">
      <w:pPr>
        <w:pStyle w:val="BodyText"/>
        <w:spacing w:before="186" w:line="369" w:lineRule="auto"/>
        <w:ind w:left="273" w:right="4528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 xml:space="preserve">public class </w:t>
      </w:r>
      <w:proofErr w:type="spellStart"/>
      <w:r w:rsidRPr="0002603C">
        <w:rPr>
          <w:rFonts w:ascii="Times New Roman" w:hAnsi="Times New Roman" w:cs="Times New Roman"/>
        </w:rPr>
        <w:t>TrafficSimulatorClient</w:t>
      </w:r>
      <w:proofErr w:type="spellEnd"/>
      <w:r w:rsidRPr="0002603C">
        <w:rPr>
          <w:rFonts w:ascii="Times New Roman" w:hAnsi="Times New Roman" w:cs="Times New Roman"/>
        </w:rPr>
        <w:t xml:space="preserve"> { public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static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main(String[]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args</w:t>
      </w:r>
      <w:proofErr w:type="spellEnd"/>
      <w:r w:rsidRPr="0002603C">
        <w:rPr>
          <w:rFonts w:ascii="Times New Roman" w:hAnsi="Times New Roman" w:cs="Times New Roman"/>
        </w:rPr>
        <w:t>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{</w:t>
      </w:r>
    </w:p>
    <w:p w14:paraId="1363D16E" w14:textId="77777777" w:rsidR="00E04140" w:rsidRPr="0002603C" w:rsidRDefault="00B74E26">
      <w:pPr>
        <w:pStyle w:val="BodyText"/>
        <w:spacing w:before="8" w:line="369" w:lineRule="auto"/>
        <w:ind w:left="527" w:right="4528" w:hanging="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String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serverAddress</w:t>
      </w:r>
      <w:proofErr w:type="spellEnd"/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 xml:space="preserve">"localhost"; </w:t>
      </w:r>
      <w:proofErr w:type="spellStart"/>
      <w:r w:rsidRPr="0002603C">
        <w:rPr>
          <w:rFonts w:ascii="Times New Roman" w:hAnsi="Times New Roman" w:cs="Times New Roman"/>
        </w:rPr>
        <w:t>int</w:t>
      </w:r>
      <w:proofErr w:type="spellEnd"/>
      <w:r w:rsidRPr="0002603C">
        <w:rPr>
          <w:rFonts w:ascii="Times New Roman" w:hAnsi="Times New Roman" w:cs="Times New Roman"/>
        </w:rPr>
        <w:t xml:space="preserve"> port = 12345;</w:t>
      </w:r>
    </w:p>
    <w:p w14:paraId="77662F51" w14:textId="77777777" w:rsidR="00E04140" w:rsidRPr="0002603C" w:rsidRDefault="00B74E26">
      <w:pPr>
        <w:pStyle w:val="BodyText"/>
        <w:spacing w:before="4"/>
        <w:ind w:left="52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try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263225C5" w14:textId="77777777" w:rsidR="00E04140" w:rsidRPr="0002603C" w:rsidRDefault="00B74E26">
      <w:pPr>
        <w:pStyle w:val="BodyText"/>
        <w:spacing w:before="186"/>
        <w:ind w:left="77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Socket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socket</w:t>
      </w:r>
      <w:proofErr w:type="spellEnd"/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Socket(</w:t>
      </w:r>
      <w:proofErr w:type="spellStart"/>
      <w:r w:rsidRPr="0002603C">
        <w:rPr>
          <w:rFonts w:ascii="Times New Roman" w:hAnsi="Times New Roman" w:cs="Times New Roman"/>
        </w:rPr>
        <w:t>serverAddress</w:t>
      </w:r>
      <w:proofErr w:type="spellEnd"/>
      <w:r w:rsidRPr="0002603C">
        <w:rPr>
          <w:rFonts w:ascii="Times New Roman" w:hAnsi="Times New Roman" w:cs="Times New Roman"/>
        </w:rPr>
        <w:t>,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port);</w:t>
      </w:r>
    </w:p>
    <w:p w14:paraId="6CDFCD68" w14:textId="77777777" w:rsidR="00E04140" w:rsidRPr="0002603C" w:rsidRDefault="00B74E26">
      <w:pPr>
        <w:pStyle w:val="BodyText"/>
        <w:spacing w:line="530" w:lineRule="atLeast"/>
        <w:ind w:left="777" w:right="2149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 xml:space="preserve">("Connected to server"); </w:t>
      </w:r>
      <w:proofErr w:type="spellStart"/>
      <w:r w:rsidRPr="0002603C">
        <w:rPr>
          <w:rFonts w:ascii="Times New Roman" w:hAnsi="Times New Roman" w:cs="Times New Roman"/>
        </w:rPr>
        <w:t>BufferedReader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in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BufferedReader</w:t>
      </w:r>
      <w:proofErr w:type="spellEnd"/>
      <w:r w:rsidRPr="0002603C">
        <w:rPr>
          <w:rFonts w:ascii="Times New Roman" w:hAnsi="Times New Roman" w:cs="Times New Roman"/>
        </w:rPr>
        <w:t>(new</w:t>
      </w:r>
    </w:p>
    <w:p w14:paraId="60D7FCA0" w14:textId="77777777" w:rsidR="00E04140" w:rsidRPr="0002603C" w:rsidRDefault="00B74E26">
      <w:pPr>
        <w:pStyle w:val="BodyText"/>
        <w:spacing w:before="24"/>
        <w:ind w:left="23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  <w:spacing w:val="-2"/>
        </w:rPr>
        <w:t>InputStreamReader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socket.getInputStream</w:t>
      </w:r>
      <w:proofErr w:type="spellEnd"/>
      <w:r w:rsidRPr="0002603C">
        <w:rPr>
          <w:rFonts w:ascii="Times New Roman" w:hAnsi="Times New Roman" w:cs="Times New Roman"/>
          <w:spacing w:val="-2"/>
        </w:rPr>
        <w:t>()));</w:t>
      </w:r>
    </w:p>
    <w:p w14:paraId="59036B0D" w14:textId="77777777" w:rsidR="00E04140" w:rsidRPr="0002603C" w:rsidRDefault="00B74E26">
      <w:pPr>
        <w:pStyle w:val="BodyText"/>
        <w:spacing w:before="187" w:line="259" w:lineRule="auto"/>
        <w:ind w:left="23" w:firstLine="754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BufferedWriter</w:t>
      </w:r>
      <w:proofErr w:type="spellEnd"/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out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BufferedWriter</w:t>
      </w:r>
      <w:proofErr w:type="spellEnd"/>
      <w:r w:rsidRPr="0002603C">
        <w:rPr>
          <w:rFonts w:ascii="Times New Roman" w:hAnsi="Times New Roman" w:cs="Times New Roman"/>
        </w:rPr>
        <w:t xml:space="preserve">(new </w:t>
      </w:r>
      <w:proofErr w:type="spellStart"/>
      <w:r w:rsidRPr="0002603C">
        <w:rPr>
          <w:rFonts w:ascii="Times New Roman" w:hAnsi="Times New Roman" w:cs="Times New Roman"/>
          <w:spacing w:val="-2"/>
        </w:rPr>
        <w:t>OutputStreamWriter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socket.getOutputStream</w:t>
      </w:r>
      <w:proofErr w:type="spellEnd"/>
      <w:r w:rsidRPr="0002603C">
        <w:rPr>
          <w:rFonts w:ascii="Times New Roman" w:hAnsi="Times New Roman" w:cs="Times New Roman"/>
          <w:spacing w:val="-2"/>
        </w:rPr>
        <w:t>()));</w:t>
      </w:r>
    </w:p>
    <w:p w14:paraId="732EC542" w14:textId="77777777" w:rsidR="00E04140" w:rsidRPr="0002603C" w:rsidRDefault="00B74E26">
      <w:pPr>
        <w:pStyle w:val="BodyText"/>
        <w:spacing w:before="164" w:line="256" w:lineRule="auto"/>
        <w:ind w:left="23" w:firstLine="754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BufferedReader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consoleReader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BufferedReader</w:t>
      </w:r>
      <w:proofErr w:type="spellEnd"/>
      <w:r w:rsidRPr="0002603C">
        <w:rPr>
          <w:rFonts w:ascii="Times New Roman" w:hAnsi="Times New Roman" w:cs="Times New Roman"/>
        </w:rPr>
        <w:t xml:space="preserve">(new </w:t>
      </w:r>
      <w:proofErr w:type="spellStart"/>
      <w:r w:rsidRPr="0002603C">
        <w:rPr>
          <w:rFonts w:ascii="Times New Roman" w:hAnsi="Times New Roman" w:cs="Times New Roman"/>
          <w:spacing w:val="-2"/>
        </w:rPr>
        <w:t>InputStreamReader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System.in</w:t>
      </w:r>
      <w:proofErr w:type="spellEnd"/>
      <w:r w:rsidRPr="0002603C">
        <w:rPr>
          <w:rFonts w:ascii="Times New Roman" w:hAnsi="Times New Roman" w:cs="Times New Roman"/>
          <w:spacing w:val="-2"/>
        </w:rPr>
        <w:t>));</w:t>
      </w:r>
    </w:p>
    <w:p w14:paraId="645278A0" w14:textId="77777777" w:rsidR="00E04140" w:rsidRPr="0002603C" w:rsidRDefault="00B74E26">
      <w:pPr>
        <w:pStyle w:val="BodyText"/>
        <w:spacing w:before="3"/>
        <w:ind w:left="77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String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02603C">
        <w:rPr>
          <w:rFonts w:ascii="Times New Roman" w:hAnsi="Times New Roman" w:cs="Times New Roman"/>
          <w:spacing w:val="-2"/>
        </w:rPr>
        <w:t>userInput</w:t>
      </w:r>
      <w:proofErr w:type="spellEnd"/>
      <w:r w:rsidRPr="0002603C">
        <w:rPr>
          <w:rFonts w:ascii="Times New Roman" w:hAnsi="Times New Roman" w:cs="Times New Roman"/>
          <w:spacing w:val="-2"/>
        </w:rPr>
        <w:t>;</w:t>
      </w:r>
    </w:p>
    <w:p w14:paraId="4AEA7182" w14:textId="77777777" w:rsidR="00E04140" w:rsidRPr="0002603C" w:rsidRDefault="00B74E26">
      <w:pPr>
        <w:pStyle w:val="BodyText"/>
        <w:spacing w:before="28" w:line="532" w:lineRule="exact"/>
        <w:ind w:left="1032" w:right="1555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while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((</w:t>
      </w:r>
      <w:proofErr w:type="spellStart"/>
      <w:r w:rsidRPr="0002603C">
        <w:rPr>
          <w:rFonts w:ascii="Times New Roman" w:hAnsi="Times New Roman" w:cs="Times New Roman"/>
        </w:rPr>
        <w:t>userInput</w:t>
      </w:r>
      <w:proofErr w:type="spellEnd"/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consoleReader.readLine</w:t>
      </w:r>
      <w:proofErr w:type="spellEnd"/>
      <w:r w:rsidRPr="0002603C">
        <w:rPr>
          <w:rFonts w:ascii="Times New Roman" w:hAnsi="Times New Roman" w:cs="Times New Roman"/>
        </w:rPr>
        <w:t>())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!=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null)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 xml:space="preserve">{ </w:t>
      </w:r>
      <w:proofErr w:type="spellStart"/>
      <w:r w:rsidRPr="0002603C">
        <w:rPr>
          <w:rFonts w:ascii="Times New Roman" w:hAnsi="Times New Roman" w:cs="Times New Roman"/>
        </w:rPr>
        <w:t>out.write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userInput</w:t>
      </w:r>
      <w:proofErr w:type="spellEnd"/>
      <w:r w:rsidRPr="0002603C">
        <w:rPr>
          <w:rFonts w:ascii="Times New Roman" w:hAnsi="Times New Roman" w:cs="Times New Roman"/>
        </w:rPr>
        <w:t xml:space="preserve"> + "\n");</w:t>
      </w:r>
    </w:p>
    <w:p w14:paraId="1F116AD6" w14:textId="77777777" w:rsidR="00E04140" w:rsidRPr="0002603C" w:rsidRDefault="00B74E26">
      <w:pPr>
        <w:pStyle w:val="BodyText"/>
        <w:spacing w:line="334" w:lineRule="exact"/>
        <w:ind w:left="1032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  <w:spacing w:val="-2"/>
        </w:rPr>
        <w:t>out.flush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7A3C48B7" w14:textId="77777777" w:rsidR="00E04140" w:rsidRPr="0002603C" w:rsidRDefault="00B74E26">
      <w:pPr>
        <w:pStyle w:val="BodyText"/>
        <w:spacing w:before="28" w:line="369" w:lineRule="auto"/>
        <w:ind w:left="1032" w:right="1661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 xml:space="preserve">String </w:t>
      </w:r>
      <w:proofErr w:type="spellStart"/>
      <w:r w:rsidRPr="0002603C">
        <w:rPr>
          <w:rFonts w:ascii="Times New Roman" w:hAnsi="Times New Roman" w:cs="Times New Roman"/>
        </w:rPr>
        <w:t>serverResponse</w:t>
      </w:r>
      <w:proofErr w:type="spellEnd"/>
      <w:r w:rsidRPr="0002603C">
        <w:rPr>
          <w:rFonts w:ascii="Times New Roman" w:hAnsi="Times New Roman" w:cs="Times New Roman"/>
        </w:rPr>
        <w:t xml:space="preserve"> = </w:t>
      </w:r>
      <w:proofErr w:type="spellStart"/>
      <w:r w:rsidRPr="0002603C">
        <w:rPr>
          <w:rFonts w:ascii="Times New Roman" w:hAnsi="Times New Roman" w:cs="Times New Roman"/>
        </w:rPr>
        <w:t>in.readLine</w:t>
      </w:r>
      <w:proofErr w:type="spellEnd"/>
      <w:r w:rsidRPr="0002603C">
        <w:rPr>
          <w:rFonts w:ascii="Times New Roman" w:hAnsi="Times New Roman" w:cs="Times New Roman"/>
        </w:rPr>
        <w:t xml:space="preserve">(); </w:t>
      </w: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("Server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says: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serverResponse</w:t>
      </w:r>
      <w:proofErr w:type="spellEnd"/>
      <w:r w:rsidRPr="0002603C">
        <w:rPr>
          <w:rFonts w:ascii="Times New Roman" w:hAnsi="Times New Roman" w:cs="Times New Roman"/>
        </w:rPr>
        <w:t>);</w:t>
      </w:r>
    </w:p>
    <w:p w14:paraId="75BE7E6D" w14:textId="77777777" w:rsidR="00E04140" w:rsidRPr="0002603C" w:rsidRDefault="00B74E26">
      <w:pPr>
        <w:spacing w:before="8"/>
        <w:ind w:left="782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280515CF" w14:textId="77777777" w:rsidR="00E04140" w:rsidRPr="0002603C" w:rsidRDefault="00B74E26">
      <w:pPr>
        <w:pStyle w:val="BodyText"/>
        <w:spacing w:before="24"/>
        <w:ind w:left="777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  <w:spacing w:val="-2"/>
        </w:rPr>
        <w:t>socket.close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66226390" w14:textId="77777777" w:rsidR="00E04140" w:rsidRPr="0002603C" w:rsidRDefault="00B74E26">
      <w:pPr>
        <w:pStyle w:val="BodyText"/>
        <w:spacing w:before="191" w:line="256" w:lineRule="auto"/>
        <w:ind w:left="777" w:right="4116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}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catch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IOException</w:t>
      </w:r>
      <w:proofErr w:type="spellEnd"/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e)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 xml:space="preserve">{ </w:t>
      </w:r>
      <w:proofErr w:type="spellStart"/>
      <w:r w:rsidRPr="0002603C">
        <w:rPr>
          <w:rFonts w:ascii="Times New Roman" w:hAnsi="Times New Roman" w:cs="Times New Roman"/>
          <w:spacing w:val="-2"/>
        </w:rPr>
        <w:t>e.printStackTrace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50528273" w14:textId="77777777" w:rsidR="00E04140" w:rsidRPr="0002603C" w:rsidRDefault="00B74E26">
      <w:pPr>
        <w:spacing w:before="166"/>
        <w:ind w:left="527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08634847" w14:textId="77777777" w:rsidR="00E04140" w:rsidRPr="0002603C" w:rsidRDefault="00B74E26">
      <w:pPr>
        <w:spacing w:before="186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63D87EBE" w14:textId="77777777" w:rsidR="00E04140" w:rsidRPr="0002603C" w:rsidRDefault="00B74E26">
      <w:pPr>
        <w:spacing w:before="187"/>
        <w:ind w:left="2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03832CA6" w14:textId="77777777" w:rsidR="00E04140" w:rsidRPr="0002603C" w:rsidRDefault="00E04140">
      <w:pPr>
        <w:rPr>
          <w:rFonts w:ascii="Times New Roman" w:hAnsi="Times New Roman" w:cs="Times New Roman"/>
          <w:sz w:val="28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5485D0" w14:textId="77777777" w:rsidR="00E04140" w:rsidRPr="0002603C" w:rsidRDefault="00B74E26">
      <w:pPr>
        <w:pStyle w:val="Heading1"/>
        <w:spacing w:line="369" w:lineRule="auto"/>
        <w:ind w:right="3317" w:firstLine="363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u w:val="single"/>
        </w:rPr>
        <w:lastRenderedPageBreak/>
        <w:t>Practical</w:t>
      </w:r>
      <w:r w:rsidRPr="0002603C">
        <w:rPr>
          <w:rFonts w:ascii="Times New Roman" w:hAnsi="Times New Roman" w:cs="Times New Roman"/>
          <w:spacing w:val="-16"/>
          <w:u w:val="single"/>
        </w:rPr>
        <w:t xml:space="preserve"> </w:t>
      </w:r>
      <w:r w:rsidRPr="0002603C">
        <w:rPr>
          <w:rFonts w:ascii="Times New Roman" w:hAnsi="Times New Roman" w:cs="Times New Roman"/>
          <w:u w:val="single"/>
        </w:rPr>
        <w:t>No:</w:t>
      </w:r>
      <w:r w:rsidRPr="0002603C">
        <w:rPr>
          <w:rFonts w:ascii="Times New Roman" w:hAnsi="Times New Roman" w:cs="Times New Roman"/>
        </w:rPr>
        <w:t>-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r w:rsidRPr="0002603C">
        <w:rPr>
          <w:rFonts w:ascii="Times New Roman" w:hAnsi="Times New Roman" w:cs="Times New Roman"/>
        </w:rPr>
        <w:t xml:space="preserve">5 </w:t>
      </w:r>
      <w:r w:rsidRPr="0002603C">
        <w:rPr>
          <w:rFonts w:ascii="Times New Roman" w:hAnsi="Times New Roman" w:cs="Times New Roman"/>
          <w:u w:val="single"/>
        </w:rPr>
        <w:t>Aim:</w:t>
      </w:r>
      <w:r w:rsidRPr="0002603C">
        <w:rPr>
          <w:rFonts w:ascii="Times New Roman" w:hAnsi="Times New Roman" w:cs="Times New Roman"/>
        </w:rPr>
        <w:t xml:space="preserve"> Program to simulate star topology</w:t>
      </w:r>
    </w:p>
    <w:p w14:paraId="779E6E86" w14:textId="77777777" w:rsidR="00E04140" w:rsidRPr="0002603C" w:rsidRDefault="00B74E26">
      <w:pPr>
        <w:pStyle w:val="BodyText"/>
        <w:spacing w:before="215" w:line="369" w:lineRule="auto"/>
        <w:ind w:left="23" w:right="658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import java.io.*; import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r w:rsidRPr="0002603C">
        <w:rPr>
          <w:rFonts w:ascii="Times New Roman" w:hAnsi="Times New Roman" w:cs="Times New Roman"/>
        </w:rPr>
        <w:t>java.net.*;</w:t>
      </w:r>
    </w:p>
    <w:p w14:paraId="14031573" w14:textId="77777777" w:rsidR="00E04140" w:rsidRPr="0002603C" w:rsidRDefault="00B74E26">
      <w:pPr>
        <w:pStyle w:val="BodyText"/>
        <w:spacing w:before="3" w:line="372" w:lineRule="auto"/>
        <w:ind w:left="23" w:right="616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import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java.util.ArrayList</w:t>
      </w:r>
      <w:proofErr w:type="spellEnd"/>
      <w:r w:rsidRPr="0002603C">
        <w:rPr>
          <w:rFonts w:ascii="Times New Roman" w:hAnsi="Times New Roman" w:cs="Times New Roman"/>
        </w:rPr>
        <w:t xml:space="preserve">; import </w:t>
      </w:r>
      <w:proofErr w:type="spellStart"/>
      <w:r w:rsidRPr="0002603C">
        <w:rPr>
          <w:rFonts w:ascii="Times New Roman" w:hAnsi="Times New Roman" w:cs="Times New Roman"/>
        </w:rPr>
        <w:t>java.util.List</w:t>
      </w:r>
      <w:proofErr w:type="spellEnd"/>
      <w:r w:rsidRPr="0002603C">
        <w:rPr>
          <w:rFonts w:ascii="Times New Roman" w:hAnsi="Times New Roman" w:cs="Times New Roman"/>
        </w:rPr>
        <w:t>;</w:t>
      </w:r>
    </w:p>
    <w:p w14:paraId="555A9F8A" w14:textId="77777777" w:rsidR="00E04140" w:rsidRPr="0002603C" w:rsidRDefault="00E04140">
      <w:pPr>
        <w:pStyle w:val="BodyText"/>
        <w:spacing w:before="188"/>
        <w:rPr>
          <w:rFonts w:ascii="Times New Roman" w:hAnsi="Times New Roman" w:cs="Times New Roman"/>
        </w:rPr>
      </w:pPr>
    </w:p>
    <w:p w14:paraId="10A744E8" w14:textId="77777777" w:rsidR="00E04140" w:rsidRPr="0002603C" w:rsidRDefault="00B74E26">
      <w:pPr>
        <w:pStyle w:val="BodyText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class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StarTopologyHub</w:t>
      </w:r>
      <w:proofErr w:type="spellEnd"/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7C0B2E9A" w14:textId="77777777" w:rsidR="00E04140" w:rsidRPr="0002603C" w:rsidRDefault="00B74E26">
      <w:pPr>
        <w:pStyle w:val="BodyText"/>
        <w:spacing w:before="187"/>
        <w:ind w:left="27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private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List&lt;Socket&gt;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connectedNodes</w:t>
      </w:r>
      <w:proofErr w:type="spellEnd"/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02603C">
        <w:rPr>
          <w:rFonts w:ascii="Times New Roman" w:hAnsi="Times New Roman" w:cs="Times New Roman"/>
          <w:spacing w:val="-2"/>
        </w:rPr>
        <w:t>ArrayList</w:t>
      </w:r>
      <w:proofErr w:type="spellEnd"/>
      <w:r w:rsidRPr="0002603C">
        <w:rPr>
          <w:rFonts w:ascii="Times New Roman" w:hAnsi="Times New Roman" w:cs="Times New Roman"/>
          <w:spacing w:val="-2"/>
        </w:rPr>
        <w:t>&lt;&gt;();</w:t>
      </w:r>
    </w:p>
    <w:p w14:paraId="5407BE3C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4819DA0A" w14:textId="77777777" w:rsidR="00E04140" w:rsidRPr="0002603C" w:rsidRDefault="00E04140">
      <w:pPr>
        <w:pStyle w:val="BodyText"/>
        <w:spacing w:before="30"/>
        <w:rPr>
          <w:rFonts w:ascii="Times New Roman" w:hAnsi="Times New Roman" w:cs="Times New Roman"/>
        </w:rPr>
      </w:pPr>
    </w:p>
    <w:p w14:paraId="22CE8E19" w14:textId="77777777" w:rsidR="00E04140" w:rsidRPr="0002603C" w:rsidRDefault="00B74E26">
      <w:pPr>
        <w:pStyle w:val="BodyText"/>
        <w:ind w:left="27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static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main(String[]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args</w:t>
      </w:r>
      <w:proofErr w:type="spellEnd"/>
      <w:r w:rsidRPr="0002603C">
        <w:rPr>
          <w:rFonts w:ascii="Times New Roman" w:hAnsi="Times New Roman" w:cs="Times New Roman"/>
        </w:rPr>
        <w:t>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692E0E1A" w14:textId="77777777" w:rsidR="00E04140" w:rsidRPr="0002603C" w:rsidRDefault="00B74E26">
      <w:pPr>
        <w:pStyle w:val="BodyText"/>
        <w:spacing w:before="187"/>
        <w:ind w:left="52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2603C">
        <w:rPr>
          <w:rFonts w:ascii="Times New Roman" w:hAnsi="Times New Roman" w:cs="Times New Roman"/>
          <w:spacing w:val="-2"/>
        </w:rPr>
        <w:t>StarTopologyHub</w:t>
      </w:r>
      <w:proofErr w:type="spellEnd"/>
      <w:r w:rsidRPr="0002603C">
        <w:rPr>
          <w:rFonts w:ascii="Times New Roman" w:hAnsi="Times New Roman" w:cs="Times New Roman"/>
          <w:spacing w:val="-2"/>
        </w:rPr>
        <w:t>().</w:t>
      </w:r>
      <w:proofErr w:type="spellStart"/>
      <w:r w:rsidRPr="0002603C">
        <w:rPr>
          <w:rFonts w:ascii="Times New Roman" w:hAnsi="Times New Roman" w:cs="Times New Roman"/>
          <w:spacing w:val="-2"/>
        </w:rPr>
        <w:t>startHub</w:t>
      </w:r>
      <w:proofErr w:type="spellEnd"/>
      <w:r w:rsidRPr="0002603C">
        <w:rPr>
          <w:rFonts w:ascii="Times New Roman" w:hAnsi="Times New Roman" w:cs="Times New Roman"/>
          <w:spacing w:val="-2"/>
        </w:rPr>
        <w:t>(12345);</w:t>
      </w:r>
    </w:p>
    <w:p w14:paraId="26DFDE0E" w14:textId="77777777" w:rsidR="00E04140" w:rsidRPr="0002603C" w:rsidRDefault="00B74E26">
      <w:pPr>
        <w:spacing w:before="191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7556740F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10AF4D67" w14:textId="77777777" w:rsidR="00E04140" w:rsidRPr="0002603C" w:rsidRDefault="00E04140">
      <w:pPr>
        <w:pStyle w:val="BodyText"/>
        <w:spacing w:before="31"/>
        <w:rPr>
          <w:rFonts w:ascii="Times New Roman" w:hAnsi="Times New Roman" w:cs="Times New Roman"/>
        </w:rPr>
      </w:pPr>
    </w:p>
    <w:p w14:paraId="303915E7" w14:textId="77777777" w:rsidR="00E04140" w:rsidRPr="0002603C" w:rsidRDefault="00B74E26">
      <w:pPr>
        <w:pStyle w:val="BodyText"/>
        <w:spacing w:line="369" w:lineRule="auto"/>
        <w:ind w:left="527" w:right="5128" w:hanging="2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startHub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int</w:t>
      </w:r>
      <w:proofErr w:type="spellEnd"/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port)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{ try {</w:t>
      </w:r>
    </w:p>
    <w:p w14:paraId="1909FC36" w14:textId="77777777" w:rsidR="00E04140" w:rsidRPr="0002603C" w:rsidRDefault="00B74E26">
      <w:pPr>
        <w:pStyle w:val="BodyText"/>
        <w:spacing w:before="3" w:line="374" w:lineRule="auto"/>
        <w:ind w:left="777" w:right="1555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ServerSocket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serverSocket</w:t>
      </w:r>
      <w:proofErr w:type="spellEnd"/>
      <w:r w:rsidRPr="0002603C">
        <w:rPr>
          <w:rFonts w:ascii="Times New Roman" w:hAnsi="Times New Roman" w:cs="Times New Roman"/>
          <w:spacing w:val="-14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ServerSocket</w:t>
      </w:r>
      <w:proofErr w:type="spellEnd"/>
      <w:r w:rsidRPr="0002603C">
        <w:rPr>
          <w:rFonts w:ascii="Times New Roman" w:hAnsi="Times New Roman" w:cs="Times New Roman"/>
        </w:rPr>
        <w:t xml:space="preserve">(port); </w:t>
      </w: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("Hub is running on port " + port);</w:t>
      </w:r>
    </w:p>
    <w:p w14:paraId="2F1D6D6C" w14:textId="77777777" w:rsidR="00E04140" w:rsidRPr="0002603C" w:rsidRDefault="00E04140">
      <w:pPr>
        <w:pStyle w:val="BodyText"/>
        <w:spacing w:before="181"/>
        <w:rPr>
          <w:rFonts w:ascii="Times New Roman" w:hAnsi="Times New Roman" w:cs="Times New Roman"/>
        </w:rPr>
      </w:pPr>
    </w:p>
    <w:p w14:paraId="16FB9EDB" w14:textId="77777777" w:rsidR="00E04140" w:rsidRPr="0002603C" w:rsidRDefault="00B74E26">
      <w:pPr>
        <w:pStyle w:val="BodyText"/>
        <w:spacing w:before="1"/>
        <w:ind w:left="782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while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(true)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4E09EA22" w14:textId="77777777" w:rsidR="00E04140" w:rsidRPr="0002603C" w:rsidRDefault="00B74E26">
      <w:pPr>
        <w:pStyle w:val="BodyText"/>
        <w:spacing w:before="186" w:line="372" w:lineRule="auto"/>
        <w:ind w:left="1032" w:right="15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Socket</w:t>
      </w:r>
      <w:r w:rsidRPr="0002603C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clientSocket</w:t>
      </w:r>
      <w:proofErr w:type="spellEnd"/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serverSocket.accept</w:t>
      </w:r>
      <w:proofErr w:type="spellEnd"/>
      <w:r w:rsidRPr="0002603C">
        <w:rPr>
          <w:rFonts w:ascii="Times New Roman" w:hAnsi="Times New Roman" w:cs="Times New Roman"/>
        </w:rPr>
        <w:t xml:space="preserve">(); </w:t>
      </w:r>
      <w:proofErr w:type="spellStart"/>
      <w:r w:rsidRPr="0002603C">
        <w:rPr>
          <w:rFonts w:ascii="Times New Roman" w:hAnsi="Times New Roman" w:cs="Times New Roman"/>
          <w:spacing w:val="-2"/>
        </w:rPr>
        <w:t>connectedNodes.add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clientSocket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6D680B7E" w14:textId="77777777" w:rsidR="00E04140" w:rsidRPr="0002603C" w:rsidRDefault="00E04140">
      <w:pPr>
        <w:pStyle w:val="BodyText"/>
        <w:spacing w:before="187"/>
        <w:rPr>
          <w:rFonts w:ascii="Times New Roman" w:hAnsi="Times New Roman" w:cs="Times New Roman"/>
        </w:rPr>
      </w:pPr>
    </w:p>
    <w:p w14:paraId="4B8DC540" w14:textId="77777777" w:rsidR="00E04140" w:rsidRPr="0002603C" w:rsidRDefault="00B74E26">
      <w:pPr>
        <w:pStyle w:val="BodyText"/>
        <w:spacing w:before="1" w:line="256" w:lineRule="auto"/>
        <w:ind w:left="23" w:right="1661" w:firstLine="1008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("Node</w:t>
      </w:r>
      <w:r w:rsidRPr="0002603C">
        <w:rPr>
          <w:rFonts w:ascii="Times New Roman" w:hAnsi="Times New Roman" w:cs="Times New Roman"/>
          <w:spacing w:val="-14"/>
        </w:rPr>
        <w:t xml:space="preserve"> </w:t>
      </w:r>
      <w:r w:rsidRPr="0002603C">
        <w:rPr>
          <w:rFonts w:ascii="Times New Roman" w:hAnsi="Times New Roman" w:cs="Times New Roman"/>
        </w:rPr>
        <w:t>connected: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15"/>
        </w:rPr>
        <w:t xml:space="preserve"> </w:t>
      </w:r>
      <w:r w:rsidRPr="0002603C">
        <w:rPr>
          <w:rFonts w:ascii="Times New Roman" w:hAnsi="Times New Roman" w:cs="Times New Roman"/>
        </w:rPr>
        <w:t xml:space="preserve">+ </w:t>
      </w:r>
      <w:proofErr w:type="spellStart"/>
      <w:r w:rsidRPr="0002603C">
        <w:rPr>
          <w:rFonts w:ascii="Times New Roman" w:hAnsi="Times New Roman" w:cs="Times New Roman"/>
          <w:spacing w:val="-2"/>
        </w:rPr>
        <w:t>clientSocket.getInetAddress</w:t>
      </w:r>
      <w:proofErr w:type="spellEnd"/>
      <w:r w:rsidRPr="0002603C">
        <w:rPr>
          <w:rFonts w:ascii="Times New Roman" w:hAnsi="Times New Roman" w:cs="Times New Roman"/>
          <w:spacing w:val="-2"/>
        </w:rPr>
        <w:t>());</w:t>
      </w:r>
    </w:p>
    <w:p w14:paraId="18D5186C" w14:textId="77777777" w:rsidR="00E04140" w:rsidRPr="0002603C" w:rsidRDefault="00E04140">
      <w:pPr>
        <w:pStyle w:val="BodyText"/>
        <w:spacing w:line="256" w:lineRule="auto"/>
        <w:rPr>
          <w:rFonts w:ascii="Times New Roman" w:hAnsi="Times New Roman" w:cs="Times New Roman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16977D" w14:textId="77777777" w:rsidR="00E04140" w:rsidRPr="0002603C" w:rsidRDefault="00B74E26">
      <w:pPr>
        <w:pStyle w:val="BodyText"/>
        <w:spacing w:before="32" w:line="369" w:lineRule="auto"/>
        <w:ind w:left="1036" w:right="69" w:hanging="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lastRenderedPageBreak/>
        <w:t>//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Start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a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thread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to handle</w:t>
      </w:r>
      <w:r w:rsidRPr="0002603C">
        <w:rPr>
          <w:rFonts w:ascii="Times New Roman" w:hAnsi="Times New Roman" w:cs="Times New Roman"/>
          <w:spacing w:val="-1"/>
        </w:rPr>
        <w:t xml:space="preserve"> </w:t>
      </w:r>
      <w:r w:rsidRPr="0002603C">
        <w:rPr>
          <w:rFonts w:ascii="Times New Roman" w:hAnsi="Times New Roman" w:cs="Times New Roman"/>
        </w:rPr>
        <w:t>messages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from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connected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 xml:space="preserve">node new Thread(() -&gt; </w:t>
      </w:r>
      <w:proofErr w:type="spellStart"/>
      <w:r w:rsidRPr="0002603C">
        <w:rPr>
          <w:rFonts w:ascii="Times New Roman" w:hAnsi="Times New Roman" w:cs="Times New Roman"/>
        </w:rPr>
        <w:t>handleNodeMessages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clientSocket</w:t>
      </w:r>
      <w:proofErr w:type="spellEnd"/>
      <w:r w:rsidRPr="0002603C">
        <w:rPr>
          <w:rFonts w:ascii="Times New Roman" w:hAnsi="Times New Roman" w:cs="Times New Roman"/>
        </w:rPr>
        <w:t>)).start();</w:t>
      </w:r>
    </w:p>
    <w:p w14:paraId="77BE6F59" w14:textId="77777777" w:rsidR="00E04140" w:rsidRPr="0002603C" w:rsidRDefault="00B74E26">
      <w:pPr>
        <w:spacing w:before="4"/>
        <w:ind w:left="782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5FC29A79" w14:textId="77777777" w:rsidR="00E04140" w:rsidRPr="0002603C" w:rsidRDefault="00B74E26">
      <w:pPr>
        <w:pStyle w:val="BodyText"/>
        <w:spacing w:before="191" w:line="369" w:lineRule="auto"/>
        <w:ind w:left="777" w:right="4116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}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catch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IOException</w:t>
      </w:r>
      <w:proofErr w:type="spellEnd"/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e)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 xml:space="preserve">{ </w:t>
      </w:r>
      <w:proofErr w:type="spellStart"/>
      <w:r w:rsidRPr="0002603C">
        <w:rPr>
          <w:rFonts w:ascii="Times New Roman" w:hAnsi="Times New Roman" w:cs="Times New Roman"/>
          <w:spacing w:val="-2"/>
        </w:rPr>
        <w:t>e.printStackTrace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47ACF896" w14:textId="77777777" w:rsidR="00E04140" w:rsidRPr="0002603C" w:rsidRDefault="00B74E26">
      <w:pPr>
        <w:spacing w:before="3"/>
        <w:ind w:left="527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51C96A28" w14:textId="77777777" w:rsidR="00E04140" w:rsidRPr="0002603C" w:rsidRDefault="00B74E26">
      <w:pPr>
        <w:spacing w:before="187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36FA6E4D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40665DC8" w14:textId="77777777" w:rsidR="00E04140" w:rsidRPr="0002603C" w:rsidRDefault="00E04140">
      <w:pPr>
        <w:pStyle w:val="BodyText"/>
        <w:spacing w:before="31"/>
        <w:rPr>
          <w:rFonts w:ascii="Times New Roman" w:hAnsi="Times New Roman" w:cs="Times New Roman"/>
        </w:rPr>
      </w:pPr>
    </w:p>
    <w:p w14:paraId="3228AB62" w14:textId="77777777" w:rsidR="00E04140" w:rsidRPr="0002603C" w:rsidRDefault="00B74E26">
      <w:pPr>
        <w:pStyle w:val="BodyText"/>
        <w:spacing w:line="374" w:lineRule="auto"/>
        <w:ind w:left="527" w:right="2149" w:hanging="2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private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handleNodeMessages</w:t>
      </w:r>
      <w:proofErr w:type="spellEnd"/>
      <w:r w:rsidRPr="0002603C">
        <w:rPr>
          <w:rFonts w:ascii="Times New Roman" w:hAnsi="Times New Roman" w:cs="Times New Roman"/>
        </w:rPr>
        <w:t>(Socket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nodeSocket</w:t>
      </w:r>
      <w:proofErr w:type="spellEnd"/>
      <w:r w:rsidRPr="0002603C">
        <w:rPr>
          <w:rFonts w:ascii="Times New Roman" w:hAnsi="Times New Roman" w:cs="Times New Roman"/>
        </w:rPr>
        <w:t>)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{ try {</w:t>
      </w:r>
    </w:p>
    <w:p w14:paraId="5D438D64" w14:textId="77777777" w:rsidR="00E04140" w:rsidRPr="0002603C" w:rsidRDefault="00B74E26">
      <w:pPr>
        <w:pStyle w:val="BodyText"/>
        <w:spacing w:line="259" w:lineRule="auto"/>
        <w:ind w:left="23" w:firstLine="754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BufferedReader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in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BufferedReader</w:t>
      </w:r>
      <w:proofErr w:type="spellEnd"/>
      <w:r w:rsidRPr="0002603C">
        <w:rPr>
          <w:rFonts w:ascii="Times New Roman" w:hAnsi="Times New Roman" w:cs="Times New Roman"/>
        </w:rPr>
        <w:t xml:space="preserve">(new </w:t>
      </w:r>
      <w:proofErr w:type="spellStart"/>
      <w:r w:rsidRPr="0002603C">
        <w:rPr>
          <w:rFonts w:ascii="Times New Roman" w:hAnsi="Times New Roman" w:cs="Times New Roman"/>
          <w:spacing w:val="-2"/>
        </w:rPr>
        <w:t>InputStreamReader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nodeSocket.getInputStream</w:t>
      </w:r>
      <w:proofErr w:type="spellEnd"/>
      <w:r w:rsidRPr="0002603C">
        <w:rPr>
          <w:rFonts w:ascii="Times New Roman" w:hAnsi="Times New Roman" w:cs="Times New Roman"/>
          <w:spacing w:val="-2"/>
        </w:rPr>
        <w:t>()));</w:t>
      </w:r>
    </w:p>
    <w:p w14:paraId="0394176A" w14:textId="77777777" w:rsidR="00E04140" w:rsidRPr="0002603C" w:rsidRDefault="00E04140">
      <w:pPr>
        <w:pStyle w:val="BodyText"/>
        <w:spacing w:before="340"/>
        <w:rPr>
          <w:rFonts w:ascii="Times New Roman" w:hAnsi="Times New Roman" w:cs="Times New Roman"/>
        </w:rPr>
      </w:pPr>
    </w:p>
    <w:p w14:paraId="6352E811" w14:textId="77777777" w:rsidR="00E04140" w:rsidRPr="0002603C" w:rsidRDefault="00B74E26">
      <w:pPr>
        <w:pStyle w:val="BodyText"/>
        <w:ind w:left="77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String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message;</w:t>
      </w:r>
    </w:p>
    <w:p w14:paraId="7E9DB49B" w14:textId="77777777" w:rsidR="00E04140" w:rsidRPr="0002603C" w:rsidRDefault="00B74E26">
      <w:pPr>
        <w:pStyle w:val="BodyText"/>
        <w:spacing w:before="31" w:line="528" w:lineRule="exact"/>
        <w:ind w:left="1032" w:right="1555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 xml:space="preserve">while ((message = </w:t>
      </w:r>
      <w:proofErr w:type="spellStart"/>
      <w:r w:rsidRPr="0002603C">
        <w:rPr>
          <w:rFonts w:ascii="Times New Roman" w:hAnsi="Times New Roman" w:cs="Times New Roman"/>
        </w:rPr>
        <w:t>in.readLine</w:t>
      </w:r>
      <w:proofErr w:type="spellEnd"/>
      <w:r w:rsidRPr="0002603C">
        <w:rPr>
          <w:rFonts w:ascii="Times New Roman" w:hAnsi="Times New Roman" w:cs="Times New Roman"/>
        </w:rPr>
        <w:t xml:space="preserve">()) != null) { </w:t>
      </w: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("Message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received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from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+</w:t>
      </w:r>
    </w:p>
    <w:p w14:paraId="032695C0" w14:textId="77777777" w:rsidR="00E04140" w:rsidRPr="0002603C" w:rsidRDefault="00B74E26">
      <w:pPr>
        <w:pStyle w:val="BodyText"/>
        <w:spacing w:line="340" w:lineRule="exact"/>
        <w:ind w:left="23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nodeSocket.getInetAddress</w:t>
      </w:r>
      <w:proofErr w:type="spellEnd"/>
      <w:r w:rsidRPr="0002603C">
        <w:rPr>
          <w:rFonts w:ascii="Times New Roman" w:hAnsi="Times New Roman" w:cs="Times New Roman"/>
        </w:rPr>
        <w:t>()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":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message);</w:t>
      </w:r>
    </w:p>
    <w:p w14:paraId="7A4B888A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3EC21344" w14:textId="77777777" w:rsidR="00E04140" w:rsidRPr="0002603C" w:rsidRDefault="00E04140">
      <w:pPr>
        <w:pStyle w:val="BodyText"/>
        <w:spacing w:before="35"/>
        <w:rPr>
          <w:rFonts w:ascii="Times New Roman" w:hAnsi="Times New Roman" w:cs="Times New Roman"/>
        </w:rPr>
      </w:pPr>
    </w:p>
    <w:p w14:paraId="3669EF4C" w14:textId="77777777" w:rsidR="00E04140" w:rsidRPr="0002603C" w:rsidRDefault="00B74E26">
      <w:pPr>
        <w:pStyle w:val="BodyText"/>
        <w:spacing w:before="1" w:line="369" w:lineRule="auto"/>
        <w:ind w:left="1036" w:right="1555" w:hanging="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//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Broadcast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1"/>
        </w:rPr>
        <w:t xml:space="preserve"> </w:t>
      </w:r>
      <w:r w:rsidRPr="0002603C">
        <w:rPr>
          <w:rFonts w:ascii="Times New Roman" w:hAnsi="Times New Roman" w:cs="Times New Roman"/>
        </w:rPr>
        <w:t>message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to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all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connected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 xml:space="preserve">nodes </w:t>
      </w:r>
      <w:proofErr w:type="spellStart"/>
      <w:r w:rsidRPr="0002603C">
        <w:rPr>
          <w:rFonts w:ascii="Times New Roman" w:hAnsi="Times New Roman" w:cs="Times New Roman"/>
        </w:rPr>
        <w:t>broadcastMessage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nodeSocket</w:t>
      </w:r>
      <w:proofErr w:type="spellEnd"/>
      <w:r w:rsidRPr="0002603C">
        <w:rPr>
          <w:rFonts w:ascii="Times New Roman" w:hAnsi="Times New Roman" w:cs="Times New Roman"/>
        </w:rPr>
        <w:t>, message);</w:t>
      </w:r>
    </w:p>
    <w:p w14:paraId="190DF70D" w14:textId="77777777" w:rsidR="00E04140" w:rsidRPr="0002603C" w:rsidRDefault="00B74E26">
      <w:pPr>
        <w:spacing w:before="3"/>
        <w:ind w:left="782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47CB694A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6193253B" w14:textId="77777777" w:rsidR="00E04140" w:rsidRPr="0002603C" w:rsidRDefault="00E04140">
      <w:pPr>
        <w:pStyle w:val="BodyText"/>
        <w:spacing w:before="31"/>
        <w:rPr>
          <w:rFonts w:ascii="Times New Roman" w:hAnsi="Times New Roman" w:cs="Times New Roman"/>
        </w:rPr>
      </w:pPr>
    </w:p>
    <w:p w14:paraId="6508311B" w14:textId="77777777" w:rsidR="00E04140" w:rsidRPr="0002603C" w:rsidRDefault="00B74E26">
      <w:pPr>
        <w:pStyle w:val="BodyText"/>
        <w:spacing w:line="369" w:lineRule="auto"/>
        <w:ind w:left="777" w:right="3077" w:firstLine="4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 xml:space="preserve">// Remove the disconnected node </w:t>
      </w:r>
      <w:proofErr w:type="spellStart"/>
      <w:r w:rsidRPr="0002603C">
        <w:rPr>
          <w:rFonts w:ascii="Times New Roman" w:hAnsi="Times New Roman" w:cs="Times New Roman"/>
          <w:spacing w:val="-2"/>
        </w:rPr>
        <w:t>connectedNodes.remove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nodeSocket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0650CF80" w14:textId="77777777" w:rsidR="00E04140" w:rsidRPr="0002603C" w:rsidRDefault="00B74E26">
      <w:pPr>
        <w:pStyle w:val="BodyText"/>
        <w:spacing w:before="8" w:line="256" w:lineRule="auto"/>
        <w:ind w:left="23" w:firstLine="754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("Node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disconnected: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 xml:space="preserve">+ </w:t>
      </w:r>
      <w:proofErr w:type="spellStart"/>
      <w:r w:rsidRPr="0002603C">
        <w:rPr>
          <w:rFonts w:ascii="Times New Roman" w:hAnsi="Times New Roman" w:cs="Times New Roman"/>
          <w:spacing w:val="-2"/>
        </w:rPr>
        <w:t>nodeSocket.getInetAddress</w:t>
      </w:r>
      <w:proofErr w:type="spellEnd"/>
      <w:r w:rsidRPr="0002603C">
        <w:rPr>
          <w:rFonts w:ascii="Times New Roman" w:hAnsi="Times New Roman" w:cs="Times New Roman"/>
          <w:spacing w:val="-2"/>
        </w:rPr>
        <w:t>());</w:t>
      </w:r>
    </w:p>
    <w:p w14:paraId="65350A2F" w14:textId="77777777" w:rsidR="00E04140" w:rsidRPr="0002603C" w:rsidRDefault="00E04140">
      <w:pPr>
        <w:pStyle w:val="BodyText"/>
        <w:spacing w:line="256" w:lineRule="auto"/>
        <w:rPr>
          <w:rFonts w:ascii="Times New Roman" w:hAnsi="Times New Roman" w:cs="Times New Roman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D49F1E" w14:textId="77777777" w:rsidR="00E04140" w:rsidRPr="0002603C" w:rsidRDefault="00B74E26">
      <w:pPr>
        <w:pStyle w:val="BodyText"/>
        <w:spacing w:before="32" w:line="369" w:lineRule="auto"/>
        <w:ind w:left="777" w:right="4116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lastRenderedPageBreak/>
        <w:t>}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catch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IOException</w:t>
      </w:r>
      <w:proofErr w:type="spellEnd"/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e)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 xml:space="preserve">{ </w:t>
      </w:r>
      <w:proofErr w:type="spellStart"/>
      <w:r w:rsidRPr="0002603C">
        <w:rPr>
          <w:rFonts w:ascii="Times New Roman" w:hAnsi="Times New Roman" w:cs="Times New Roman"/>
          <w:spacing w:val="-2"/>
        </w:rPr>
        <w:t>e.printStackTrace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7DE906E7" w14:textId="77777777" w:rsidR="00E04140" w:rsidRPr="0002603C" w:rsidRDefault="00B74E26">
      <w:pPr>
        <w:spacing w:before="4"/>
        <w:ind w:left="527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6FBAD748" w14:textId="77777777" w:rsidR="00E04140" w:rsidRPr="0002603C" w:rsidRDefault="00B74E26">
      <w:pPr>
        <w:spacing w:before="191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6DE1DFA9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0D4E5600" w14:textId="77777777" w:rsidR="00E04140" w:rsidRPr="0002603C" w:rsidRDefault="00E04140">
      <w:pPr>
        <w:pStyle w:val="BodyText"/>
        <w:spacing w:before="31"/>
        <w:rPr>
          <w:rFonts w:ascii="Times New Roman" w:hAnsi="Times New Roman" w:cs="Times New Roman"/>
        </w:rPr>
      </w:pPr>
    </w:p>
    <w:p w14:paraId="1145FE5E" w14:textId="77777777" w:rsidR="00E04140" w:rsidRPr="0002603C" w:rsidRDefault="00B74E26">
      <w:pPr>
        <w:pStyle w:val="BodyText"/>
        <w:spacing w:line="369" w:lineRule="auto"/>
        <w:ind w:left="523" w:right="1218" w:hanging="251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private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broadcastMessage</w:t>
      </w:r>
      <w:proofErr w:type="spellEnd"/>
      <w:r w:rsidRPr="0002603C">
        <w:rPr>
          <w:rFonts w:ascii="Times New Roman" w:hAnsi="Times New Roman" w:cs="Times New Roman"/>
        </w:rPr>
        <w:t>(Socket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sender,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String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message)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 xml:space="preserve">{ for (Socket </w:t>
      </w:r>
      <w:proofErr w:type="spellStart"/>
      <w:r w:rsidRPr="0002603C">
        <w:rPr>
          <w:rFonts w:ascii="Times New Roman" w:hAnsi="Times New Roman" w:cs="Times New Roman"/>
        </w:rPr>
        <w:t>nodeSocket</w:t>
      </w:r>
      <w:proofErr w:type="spellEnd"/>
      <w:r w:rsidRPr="0002603C">
        <w:rPr>
          <w:rFonts w:ascii="Times New Roman" w:hAnsi="Times New Roman" w:cs="Times New Roman"/>
        </w:rPr>
        <w:t xml:space="preserve"> : </w:t>
      </w:r>
      <w:proofErr w:type="spellStart"/>
      <w:r w:rsidRPr="0002603C">
        <w:rPr>
          <w:rFonts w:ascii="Times New Roman" w:hAnsi="Times New Roman" w:cs="Times New Roman"/>
        </w:rPr>
        <w:t>connectedNodes</w:t>
      </w:r>
      <w:proofErr w:type="spellEnd"/>
      <w:r w:rsidRPr="0002603C">
        <w:rPr>
          <w:rFonts w:ascii="Times New Roman" w:hAnsi="Times New Roman" w:cs="Times New Roman"/>
        </w:rPr>
        <w:t>) {</w:t>
      </w:r>
    </w:p>
    <w:p w14:paraId="453C10C0" w14:textId="77777777" w:rsidR="00E04140" w:rsidRPr="0002603C" w:rsidRDefault="00B74E26">
      <w:pPr>
        <w:pStyle w:val="BodyText"/>
        <w:spacing w:before="3" w:line="372" w:lineRule="auto"/>
        <w:ind w:left="1036" w:right="5027" w:hanging="2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if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nodeSocket</w:t>
      </w:r>
      <w:proofErr w:type="spellEnd"/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!=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sender)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{ try {</w:t>
      </w:r>
    </w:p>
    <w:p w14:paraId="2C5B5CDC" w14:textId="77777777" w:rsidR="00E04140" w:rsidRPr="0002603C" w:rsidRDefault="00B74E26">
      <w:pPr>
        <w:pStyle w:val="BodyText"/>
        <w:spacing w:before="2" w:line="256" w:lineRule="auto"/>
        <w:ind w:left="23" w:firstLine="1262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BufferedWriter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out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BufferedWriter</w:t>
      </w:r>
      <w:proofErr w:type="spellEnd"/>
      <w:r w:rsidRPr="0002603C">
        <w:rPr>
          <w:rFonts w:ascii="Times New Roman" w:hAnsi="Times New Roman" w:cs="Times New Roman"/>
        </w:rPr>
        <w:t xml:space="preserve">(new </w:t>
      </w:r>
      <w:proofErr w:type="spellStart"/>
      <w:r w:rsidRPr="0002603C">
        <w:rPr>
          <w:rFonts w:ascii="Times New Roman" w:hAnsi="Times New Roman" w:cs="Times New Roman"/>
          <w:spacing w:val="-2"/>
        </w:rPr>
        <w:t>OutputStreamWriter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nodeSocket.getOutputStream</w:t>
      </w:r>
      <w:proofErr w:type="spellEnd"/>
      <w:r w:rsidRPr="0002603C">
        <w:rPr>
          <w:rFonts w:ascii="Times New Roman" w:hAnsi="Times New Roman" w:cs="Times New Roman"/>
          <w:spacing w:val="-2"/>
        </w:rPr>
        <w:t>()));</w:t>
      </w:r>
    </w:p>
    <w:p w14:paraId="480625DC" w14:textId="77777777" w:rsidR="00E04140" w:rsidRPr="0002603C" w:rsidRDefault="00B74E26">
      <w:pPr>
        <w:pStyle w:val="BodyText"/>
        <w:spacing w:before="166" w:line="256" w:lineRule="auto"/>
        <w:ind w:left="23" w:firstLine="1262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out.write</w:t>
      </w:r>
      <w:proofErr w:type="spellEnd"/>
      <w:r w:rsidRPr="0002603C">
        <w:rPr>
          <w:rFonts w:ascii="Times New Roman" w:hAnsi="Times New Roman" w:cs="Times New Roman"/>
        </w:rPr>
        <w:t>("Broadcast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from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sender.getInetAddress</w:t>
      </w:r>
      <w:proofErr w:type="spellEnd"/>
      <w:r w:rsidRPr="0002603C">
        <w:rPr>
          <w:rFonts w:ascii="Times New Roman" w:hAnsi="Times New Roman" w:cs="Times New Roman"/>
        </w:rPr>
        <w:t>()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":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+ message + "\n");</w:t>
      </w:r>
    </w:p>
    <w:p w14:paraId="2EE73CC5" w14:textId="77777777" w:rsidR="00E04140" w:rsidRPr="0002603C" w:rsidRDefault="00B74E26">
      <w:pPr>
        <w:pStyle w:val="BodyText"/>
        <w:spacing w:before="167"/>
        <w:ind w:left="1286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  <w:spacing w:val="-2"/>
        </w:rPr>
        <w:t>out.flush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78130EDB" w14:textId="77777777" w:rsidR="00E04140" w:rsidRPr="0002603C" w:rsidRDefault="00B74E26">
      <w:pPr>
        <w:pStyle w:val="BodyText"/>
        <w:spacing w:before="186" w:line="372" w:lineRule="auto"/>
        <w:ind w:left="1286" w:right="5315" w:hanging="2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}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catch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IOException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e)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 xml:space="preserve">{ </w:t>
      </w:r>
      <w:proofErr w:type="spellStart"/>
      <w:r w:rsidRPr="0002603C">
        <w:rPr>
          <w:rFonts w:ascii="Times New Roman" w:hAnsi="Times New Roman" w:cs="Times New Roman"/>
          <w:spacing w:val="-2"/>
        </w:rPr>
        <w:t>e.printStackTrace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0E2DD7BB" w14:textId="77777777" w:rsidR="00E04140" w:rsidRPr="0002603C" w:rsidRDefault="00B74E26">
      <w:pPr>
        <w:spacing w:line="339" w:lineRule="exact"/>
        <w:ind w:left="1032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0FB9D144" w14:textId="77777777" w:rsidR="00E04140" w:rsidRPr="0002603C" w:rsidRDefault="00B74E26">
      <w:pPr>
        <w:spacing w:before="186"/>
        <w:ind w:left="782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669DD73F" w14:textId="77777777" w:rsidR="00E04140" w:rsidRPr="0002603C" w:rsidRDefault="00B74E26">
      <w:pPr>
        <w:spacing w:before="192"/>
        <w:ind w:left="527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505778E8" w14:textId="77777777" w:rsidR="00E04140" w:rsidRPr="0002603C" w:rsidRDefault="00B74E26">
      <w:pPr>
        <w:spacing w:before="186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46C64122" w14:textId="77777777" w:rsidR="00E04140" w:rsidRPr="0002603C" w:rsidRDefault="00B74E26">
      <w:pPr>
        <w:spacing w:before="186"/>
        <w:ind w:left="2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3EBDA1EC" w14:textId="77777777" w:rsidR="00E04140" w:rsidRPr="0002603C" w:rsidRDefault="00B74E26">
      <w:pPr>
        <w:pStyle w:val="BodyText"/>
        <w:spacing w:before="28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noProof/>
        </w:rPr>
        <w:drawing>
          <wp:anchor distT="0" distB="0" distL="0" distR="0" simplePos="0" relativeHeight="487593472" behindDoc="1" locked="0" layoutInCell="1" allowOverlap="1" wp14:anchorId="7702C289" wp14:editId="3FEE0A70">
            <wp:simplePos x="0" y="0"/>
            <wp:positionH relativeFrom="page">
              <wp:posOffset>914400</wp:posOffset>
            </wp:positionH>
            <wp:positionV relativeFrom="paragraph">
              <wp:posOffset>250709</wp:posOffset>
            </wp:positionV>
            <wp:extent cx="5670694" cy="101841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694" cy="101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603C">
        <w:rPr>
          <w:rFonts w:ascii="Times New Roman" w:hAnsi="Times New Roman" w:cs="Times New Roman"/>
          <w:spacing w:val="-2"/>
        </w:rPr>
        <w:t>Output:</w:t>
      </w:r>
    </w:p>
    <w:p w14:paraId="0BF9BC25" w14:textId="77777777" w:rsidR="00E04140" w:rsidRPr="0002603C" w:rsidRDefault="00E04140">
      <w:pPr>
        <w:pStyle w:val="BodyText"/>
        <w:rPr>
          <w:rFonts w:ascii="Times New Roman" w:hAnsi="Times New Roman" w:cs="Times New Roman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B39004" w14:textId="77777777" w:rsidR="00E04140" w:rsidRPr="0002603C" w:rsidRDefault="00B74E26">
      <w:pPr>
        <w:pStyle w:val="Heading1"/>
        <w:spacing w:line="369" w:lineRule="auto"/>
        <w:ind w:right="3317" w:firstLine="363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u w:val="single"/>
        </w:rPr>
        <w:lastRenderedPageBreak/>
        <w:t>Practical</w:t>
      </w:r>
      <w:r w:rsidRPr="0002603C">
        <w:rPr>
          <w:rFonts w:ascii="Times New Roman" w:hAnsi="Times New Roman" w:cs="Times New Roman"/>
          <w:spacing w:val="-16"/>
          <w:u w:val="single"/>
        </w:rPr>
        <w:t xml:space="preserve"> </w:t>
      </w:r>
      <w:r w:rsidRPr="0002603C">
        <w:rPr>
          <w:rFonts w:ascii="Times New Roman" w:hAnsi="Times New Roman" w:cs="Times New Roman"/>
          <w:u w:val="single"/>
        </w:rPr>
        <w:t>No:</w:t>
      </w:r>
      <w:r w:rsidRPr="0002603C">
        <w:rPr>
          <w:rFonts w:ascii="Times New Roman" w:hAnsi="Times New Roman" w:cs="Times New Roman"/>
        </w:rPr>
        <w:t>-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r w:rsidRPr="0002603C">
        <w:rPr>
          <w:rFonts w:ascii="Times New Roman" w:hAnsi="Times New Roman" w:cs="Times New Roman"/>
        </w:rPr>
        <w:t xml:space="preserve">6 </w:t>
      </w:r>
      <w:r w:rsidRPr="0002603C">
        <w:rPr>
          <w:rFonts w:ascii="Times New Roman" w:hAnsi="Times New Roman" w:cs="Times New Roman"/>
          <w:u w:val="single"/>
        </w:rPr>
        <w:t>Aim:</w:t>
      </w:r>
      <w:r w:rsidRPr="0002603C">
        <w:rPr>
          <w:rFonts w:ascii="Times New Roman" w:hAnsi="Times New Roman" w:cs="Times New Roman"/>
        </w:rPr>
        <w:t xml:space="preserve"> Program to simulate bus topology</w:t>
      </w:r>
    </w:p>
    <w:p w14:paraId="31A8A240" w14:textId="77777777" w:rsidR="00E04140" w:rsidRPr="0002603C" w:rsidRDefault="00B74E26">
      <w:pPr>
        <w:pStyle w:val="BodyText"/>
        <w:spacing w:before="215" w:line="369" w:lineRule="auto"/>
        <w:ind w:left="23" w:right="658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import java.io.*; import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r w:rsidRPr="0002603C">
        <w:rPr>
          <w:rFonts w:ascii="Times New Roman" w:hAnsi="Times New Roman" w:cs="Times New Roman"/>
        </w:rPr>
        <w:t>java.net.*;</w:t>
      </w:r>
    </w:p>
    <w:p w14:paraId="2D653EF4" w14:textId="77777777" w:rsidR="00E04140" w:rsidRPr="0002603C" w:rsidRDefault="00B74E26">
      <w:pPr>
        <w:pStyle w:val="BodyText"/>
        <w:spacing w:before="3" w:line="372" w:lineRule="auto"/>
        <w:ind w:left="23" w:right="616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import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java.util.ArrayList</w:t>
      </w:r>
      <w:proofErr w:type="spellEnd"/>
      <w:r w:rsidRPr="0002603C">
        <w:rPr>
          <w:rFonts w:ascii="Times New Roman" w:hAnsi="Times New Roman" w:cs="Times New Roman"/>
        </w:rPr>
        <w:t xml:space="preserve">; import </w:t>
      </w:r>
      <w:proofErr w:type="spellStart"/>
      <w:r w:rsidRPr="0002603C">
        <w:rPr>
          <w:rFonts w:ascii="Times New Roman" w:hAnsi="Times New Roman" w:cs="Times New Roman"/>
        </w:rPr>
        <w:t>java.util.List</w:t>
      </w:r>
      <w:proofErr w:type="spellEnd"/>
      <w:r w:rsidRPr="0002603C">
        <w:rPr>
          <w:rFonts w:ascii="Times New Roman" w:hAnsi="Times New Roman" w:cs="Times New Roman"/>
        </w:rPr>
        <w:t>;</w:t>
      </w:r>
    </w:p>
    <w:p w14:paraId="202CD7FB" w14:textId="77777777" w:rsidR="00E04140" w:rsidRPr="0002603C" w:rsidRDefault="00E04140">
      <w:pPr>
        <w:pStyle w:val="BodyText"/>
        <w:spacing w:before="188"/>
        <w:rPr>
          <w:rFonts w:ascii="Times New Roman" w:hAnsi="Times New Roman" w:cs="Times New Roman"/>
        </w:rPr>
      </w:pPr>
    </w:p>
    <w:p w14:paraId="73667AA4" w14:textId="77777777" w:rsidR="00E04140" w:rsidRPr="0002603C" w:rsidRDefault="00B74E26">
      <w:pPr>
        <w:pStyle w:val="BodyText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class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BusTopologyBus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{</w:t>
      </w:r>
    </w:p>
    <w:p w14:paraId="3D7BEA34" w14:textId="77777777" w:rsidR="00E04140" w:rsidRPr="0002603C" w:rsidRDefault="00B74E26">
      <w:pPr>
        <w:pStyle w:val="BodyText"/>
        <w:spacing w:before="187"/>
        <w:ind w:left="27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private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List&lt;Socket&gt;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connectedNodes</w:t>
      </w:r>
      <w:proofErr w:type="spellEnd"/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02603C">
        <w:rPr>
          <w:rFonts w:ascii="Times New Roman" w:hAnsi="Times New Roman" w:cs="Times New Roman"/>
          <w:spacing w:val="-2"/>
        </w:rPr>
        <w:t>ArrayList</w:t>
      </w:r>
      <w:proofErr w:type="spellEnd"/>
      <w:r w:rsidRPr="0002603C">
        <w:rPr>
          <w:rFonts w:ascii="Times New Roman" w:hAnsi="Times New Roman" w:cs="Times New Roman"/>
          <w:spacing w:val="-2"/>
        </w:rPr>
        <w:t>&lt;&gt;();</w:t>
      </w:r>
    </w:p>
    <w:p w14:paraId="55D493D9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5738C632" w14:textId="77777777" w:rsidR="00E04140" w:rsidRPr="0002603C" w:rsidRDefault="00E04140">
      <w:pPr>
        <w:pStyle w:val="BodyText"/>
        <w:spacing w:before="30"/>
        <w:rPr>
          <w:rFonts w:ascii="Times New Roman" w:hAnsi="Times New Roman" w:cs="Times New Roman"/>
        </w:rPr>
      </w:pPr>
    </w:p>
    <w:p w14:paraId="38184840" w14:textId="77777777" w:rsidR="00E04140" w:rsidRPr="0002603C" w:rsidRDefault="00B74E26">
      <w:pPr>
        <w:pStyle w:val="BodyText"/>
        <w:ind w:left="27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static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main(String[]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args</w:t>
      </w:r>
      <w:proofErr w:type="spellEnd"/>
      <w:r w:rsidRPr="0002603C">
        <w:rPr>
          <w:rFonts w:ascii="Times New Roman" w:hAnsi="Times New Roman" w:cs="Times New Roman"/>
        </w:rPr>
        <w:t>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1698A228" w14:textId="77777777" w:rsidR="00E04140" w:rsidRPr="0002603C" w:rsidRDefault="00B74E26">
      <w:pPr>
        <w:pStyle w:val="BodyText"/>
        <w:spacing w:before="187"/>
        <w:ind w:left="52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2603C">
        <w:rPr>
          <w:rFonts w:ascii="Times New Roman" w:hAnsi="Times New Roman" w:cs="Times New Roman"/>
          <w:spacing w:val="-2"/>
        </w:rPr>
        <w:t>BusTopologyBus</w:t>
      </w:r>
      <w:proofErr w:type="spellEnd"/>
      <w:r w:rsidRPr="0002603C">
        <w:rPr>
          <w:rFonts w:ascii="Times New Roman" w:hAnsi="Times New Roman" w:cs="Times New Roman"/>
          <w:spacing w:val="-2"/>
        </w:rPr>
        <w:t>().</w:t>
      </w:r>
      <w:proofErr w:type="spellStart"/>
      <w:r w:rsidRPr="0002603C">
        <w:rPr>
          <w:rFonts w:ascii="Times New Roman" w:hAnsi="Times New Roman" w:cs="Times New Roman"/>
          <w:spacing w:val="-2"/>
        </w:rPr>
        <w:t>startBus</w:t>
      </w:r>
      <w:proofErr w:type="spellEnd"/>
      <w:r w:rsidRPr="0002603C">
        <w:rPr>
          <w:rFonts w:ascii="Times New Roman" w:hAnsi="Times New Roman" w:cs="Times New Roman"/>
          <w:spacing w:val="-2"/>
        </w:rPr>
        <w:t>(12345);</w:t>
      </w:r>
    </w:p>
    <w:p w14:paraId="7891A960" w14:textId="77777777" w:rsidR="00E04140" w:rsidRPr="0002603C" w:rsidRDefault="00B74E26">
      <w:pPr>
        <w:spacing w:before="191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071BC7B5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4FC919BC" w14:textId="77777777" w:rsidR="00E04140" w:rsidRPr="0002603C" w:rsidRDefault="00E04140">
      <w:pPr>
        <w:pStyle w:val="BodyText"/>
        <w:spacing w:before="31"/>
        <w:rPr>
          <w:rFonts w:ascii="Times New Roman" w:hAnsi="Times New Roman" w:cs="Times New Roman"/>
        </w:rPr>
      </w:pPr>
    </w:p>
    <w:p w14:paraId="70ED16DD" w14:textId="77777777" w:rsidR="00E04140" w:rsidRPr="0002603C" w:rsidRDefault="00B74E26">
      <w:pPr>
        <w:pStyle w:val="BodyText"/>
        <w:spacing w:line="369" w:lineRule="auto"/>
        <w:ind w:left="527" w:right="5128" w:hanging="2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startBus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int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port)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{ try {</w:t>
      </w:r>
    </w:p>
    <w:p w14:paraId="529306C2" w14:textId="77777777" w:rsidR="00E04140" w:rsidRPr="0002603C" w:rsidRDefault="00B74E26">
      <w:pPr>
        <w:pStyle w:val="BodyText"/>
        <w:spacing w:before="3" w:line="374" w:lineRule="auto"/>
        <w:ind w:left="777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ServerSocket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serverSocket</w:t>
      </w:r>
      <w:proofErr w:type="spellEnd"/>
      <w:r w:rsidRPr="0002603C">
        <w:rPr>
          <w:rFonts w:ascii="Times New Roman" w:hAnsi="Times New Roman" w:cs="Times New Roman"/>
          <w:spacing w:val="-14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ServerSocket</w:t>
      </w:r>
      <w:proofErr w:type="spellEnd"/>
      <w:r w:rsidRPr="0002603C">
        <w:rPr>
          <w:rFonts w:ascii="Times New Roman" w:hAnsi="Times New Roman" w:cs="Times New Roman"/>
        </w:rPr>
        <w:t xml:space="preserve">(port); </w:t>
      </w: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("Bus is running on port " + port);</w:t>
      </w:r>
    </w:p>
    <w:p w14:paraId="6D771EA9" w14:textId="77777777" w:rsidR="00E04140" w:rsidRPr="0002603C" w:rsidRDefault="00E04140">
      <w:pPr>
        <w:pStyle w:val="BodyText"/>
        <w:spacing w:before="181"/>
        <w:rPr>
          <w:rFonts w:ascii="Times New Roman" w:hAnsi="Times New Roman" w:cs="Times New Roman"/>
        </w:rPr>
      </w:pPr>
    </w:p>
    <w:p w14:paraId="0DE01F9A" w14:textId="77777777" w:rsidR="00E04140" w:rsidRPr="0002603C" w:rsidRDefault="00B74E26">
      <w:pPr>
        <w:pStyle w:val="BodyText"/>
        <w:spacing w:before="1"/>
        <w:ind w:left="782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while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(true)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6A290121" w14:textId="77777777" w:rsidR="00E04140" w:rsidRPr="0002603C" w:rsidRDefault="00B74E26">
      <w:pPr>
        <w:pStyle w:val="BodyText"/>
        <w:spacing w:before="186" w:line="372" w:lineRule="auto"/>
        <w:ind w:left="1032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Socket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clientSocket</w:t>
      </w:r>
      <w:proofErr w:type="spellEnd"/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serverSocket.accept</w:t>
      </w:r>
      <w:proofErr w:type="spellEnd"/>
      <w:r w:rsidRPr="0002603C">
        <w:rPr>
          <w:rFonts w:ascii="Times New Roman" w:hAnsi="Times New Roman" w:cs="Times New Roman"/>
        </w:rPr>
        <w:t xml:space="preserve">(); </w:t>
      </w:r>
      <w:proofErr w:type="spellStart"/>
      <w:r w:rsidRPr="0002603C">
        <w:rPr>
          <w:rFonts w:ascii="Times New Roman" w:hAnsi="Times New Roman" w:cs="Times New Roman"/>
          <w:spacing w:val="-2"/>
        </w:rPr>
        <w:t>connectedNodes.add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clientSocket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421D32F1" w14:textId="77777777" w:rsidR="00E04140" w:rsidRPr="0002603C" w:rsidRDefault="00E04140">
      <w:pPr>
        <w:pStyle w:val="BodyText"/>
        <w:spacing w:before="187"/>
        <w:rPr>
          <w:rFonts w:ascii="Times New Roman" w:hAnsi="Times New Roman" w:cs="Times New Roman"/>
        </w:rPr>
      </w:pPr>
    </w:p>
    <w:p w14:paraId="75382D3A" w14:textId="77777777" w:rsidR="00E04140" w:rsidRPr="0002603C" w:rsidRDefault="00B74E26">
      <w:pPr>
        <w:pStyle w:val="BodyText"/>
        <w:spacing w:before="1" w:line="256" w:lineRule="auto"/>
        <w:ind w:left="23" w:right="1661" w:firstLine="1008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("Node</w:t>
      </w:r>
      <w:r w:rsidRPr="0002603C">
        <w:rPr>
          <w:rFonts w:ascii="Times New Roman" w:hAnsi="Times New Roman" w:cs="Times New Roman"/>
          <w:spacing w:val="-14"/>
        </w:rPr>
        <w:t xml:space="preserve"> </w:t>
      </w:r>
      <w:r w:rsidRPr="0002603C">
        <w:rPr>
          <w:rFonts w:ascii="Times New Roman" w:hAnsi="Times New Roman" w:cs="Times New Roman"/>
        </w:rPr>
        <w:t>connected: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15"/>
        </w:rPr>
        <w:t xml:space="preserve"> </w:t>
      </w:r>
      <w:r w:rsidRPr="0002603C">
        <w:rPr>
          <w:rFonts w:ascii="Times New Roman" w:hAnsi="Times New Roman" w:cs="Times New Roman"/>
        </w:rPr>
        <w:t xml:space="preserve">+ </w:t>
      </w:r>
      <w:proofErr w:type="spellStart"/>
      <w:r w:rsidRPr="0002603C">
        <w:rPr>
          <w:rFonts w:ascii="Times New Roman" w:hAnsi="Times New Roman" w:cs="Times New Roman"/>
          <w:spacing w:val="-2"/>
        </w:rPr>
        <w:t>clientSocket.getInetAddress</w:t>
      </w:r>
      <w:proofErr w:type="spellEnd"/>
      <w:r w:rsidRPr="0002603C">
        <w:rPr>
          <w:rFonts w:ascii="Times New Roman" w:hAnsi="Times New Roman" w:cs="Times New Roman"/>
          <w:spacing w:val="-2"/>
        </w:rPr>
        <w:t>());</w:t>
      </w:r>
    </w:p>
    <w:p w14:paraId="072BF692" w14:textId="77777777" w:rsidR="00E04140" w:rsidRPr="0002603C" w:rsidRDefault="00E04140">
      <w:pPr>
        <w:pStyle w:val="BodyText"/>
        <w:spacing w:line="256" w:lineRule="auto"/>
        <w:rPr>
          <w:rFonts w:ascii="Times New Roman" w:hAnsi="Times New Roman" w:cs="Times New Roman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9EF31D" w14:textId="77777777" w:rsidR="00E04140" w:rsidRPr="0002603C" w:rsidRDefault="00B74E26">
      <w:pPr>
        <w:pStyle w:val="BodyText"/>
        <w:spacing w:before="32" w:line="369" w:lineRule="auto"/>
        <w:ind w:left="1036" w:right="69" w:hanging="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lastRenderedPageBreak/>
        <w:t>//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Start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a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thread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to handle</w:t>
      </w:r>
      <w:r w:rsidRPr="0002603C">
        <w:rPr>
          <w:rFonts w:ascii="Times New Roman" w:hAnsi="Times New Roman" w:cs="Times New Roman"/>
          <w:spacing w:val="-1"/>
        </w:rPr>
        <w:t xml:space="preserve"> </w:t>
      </w:r>
      <w:r w:rsidRPr="0002603C">
        <w:rPr>
          <w:rFonts w:ascii="Times New Roman" w:hAnsi="Times New Roman" w:cs="Times New Roman"/>
        </w:rPr>
        <w:t>messages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from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connected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 xml:space="preserve">node new Thread(() -&gt; </w:t>
      </w:r>
      <w:proofErr w:type="spellStart"/>
      <w:r w:rsidRPr="0002603C">
        <w:rPr>
          <w:rFonts w:ascii="Times New Roman" w:hAnsi="Times New Roman" w:cs="Times New Roman"/>
        </w:rPr>
        <w:t>handleNodeMessages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clientSocket</w:t>
      </w:r>
      <w:proofErr w:type="spellEnd"/>
      <w:r w:rsidRPr="0002603C">
        <w:rPr>
          <w:rFonts w:ascii="Times New Roman" w:hAnsi="Times New Roman" w:cs="Times New Roman"/>
        </w:rPr>
        <w:t>)).start();</w:t>
      </w:r>
    </w:p>
    <w:p w14:paraId="38E18297" w14:textId="77777777" w:rsidR="00E04140" w:rsidRPr="0002603C" w:rsidRDefault="00B74E26">
      <w:pPr>
        <w:spacing w:before="4"/>
        <w:ind w:left="782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3E5BB9A4" w14:textId="77777777" w:rsidR="00E04140" w:rsidRPr="0002603C" w:rsidRDefault="00B74E26">
      <w:pPr>
        <w:pStyle w:val="BodyText"/>
        <w:spacing w:before="191" w:line="369" w:lineRule="auto"/>
        <w:ind w:left="777" w:right="4116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}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catch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IOException</w:t>
      </w:r>
      <w:proofErr w:type="spellEnd"/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e)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 xml:space="preserve">{ </w:t>
      </w:r>
      <w:proofErr w:type="spellStart"/>
      <w:r w:rsidRPr="0002603C">
        <w:rPr>
          <w:rFonts w:ascii="Times New Roman" w:hAnsi="Times New Roman" w:cs="Times New Roman"/>
          <w:spacing w:val="-2"/>
        </w:rPr>
        <w:t>e.printStackTrace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5FED99CC" w14:textId="77777777" w:rsidR="00E04140" w:rsidRPr="0002603C" w:rsidRDefault="00B74E26">
      <w:pPr>
        <w:spacing w:before="3"/>
        <w:ind w:left="527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3932236B" w14:textId="77777777" w:rsidR="00E04140" w:rsidRPr="0002603C" w:rsidRDefault="00B74E26">
      <w:pPr>
        <w:spacing w:before="187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53858075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439DF85F" w14:textId="77777777" w:rsidR="00E04140" w:rsidRPr="0002603C" w:rsidRDefault="00E04140">
      <w:pPr>
        <w:pStyle w:val="BodyText"/>
        <w:spacing w:before="31"/>
        <w:rPr>
          <w:rFonts w:ascii="Times New Roman" w:hAnsi="Times New Roman" w:cs="Times New Roman"/>
        </w:rPr>
      </w:pPr>
    </w:p>
    <w:p w14:paraId="1E4E359F" w14:textId="77777777" w:rsidR="00E04140" w:rsidRPr="0002603C" w:rsidRDefault="00B74E26">
      <w:pPr>
        <w:pStyle w:val="BodyText"/>
        <w:spacing w:line="374" w:lineRule="auto"/>
        <w:ind w:left="527" w:right="2149" w:hanging="2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private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handleNodeMessages</w:t>
      </w:r>
      <w:proofErr w:type="spellEnd"/>
      <w:r w:rsidRPr="0002603C">
        <w:rPr>
          <w:rFonts w:ascii="Times New Roman" w:hAnsi="Times New Roman" w:cs="Times New Roman"/>
        </w:rPr>
        <w:t>(Socket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nodeSocket</w:t>
      </w:r>
      <w:proofErr w:type="spellEnd"/>
      <w:r w:rsidRPr="0002603C">
        <w:rPr>
          <w:rFonts w:ascii="Times New Roman" w:hAnsi="Times New Roman" w:cs="Times New Roman"/>
        </w:rPr>
        <w:t>)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{ try {</w:t>
      </w:r>
    </w:p>
    <w:p w14:paraId="396BD7D3" w14:textId="77777777" w:rsidR="00E04140" w:rsidRPr="0002603C" w:rsidRDefault="00B74E26">
      <w:pPr>
        <w:pStyle w:val="BodyText"/>
        <w:spacing w:line="259" w:lineRule="auto"/>
        <w:ind w:left="23" w:firstLine="754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BufferedReader</w:t>
      </w:r>
      <w:proofErr w:type="spellEnd"/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in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1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BufferedReader</w:t>
      </w:r>
      <w:proofErr w:type="spellEnd"/>
      <w:r w:rsidRPr="0002603C">
        <w:rPr>
          <w:rFonts w:ascii="Times New Roman" w:hAnsi="Times New Roman" w:cs="Times New Roman"/>
        </w:rPr>
        <w:t xml:space="preserve">(new </w:t>
      </w:r>
      <w:proofErr w:type="spellStart"/>
      <w:r w:rsidRPr="0002603C">
        <w:rPr>
          <w:rFonts w:ascii="Times New Roman" w:hAnsi="Times New Roman" w:cs="Times New Roman"/>
          <w:spacing w:val="-2"/>
        </w:rPr>
        <w:t>InputStreamReader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nodeSocket.getInputStream</w:t>
      </w:r>
      <w:proofErr w:type="spellEnd"/>
      <w:r w:rsidRPr="0002603C">
        <w:rPr>
          <w:rFonts w:ascii="Times New Roman" w:hAnsi="Times New Roman" w:cs="Times New Roman"/>
          <w:spacing w:val="-2"/>
        </w:rPr>
        <w:t>()));</w:t>
      </w:r>
    </w:p>
    <w:p w14:paraId="794382EE" w14:textId="77777777" w:rsidR="00E04140" w:rsidRPr="0002603C" w:rsidRDefault="00E04140">
      <w:pPr>
        <w:pStyle w:val="BodyText"/>
        <w:spacing w:before="340"/>
        <w:rPr>
          <w:rFonts w:ascii="Times New Roman" w:hAnsi="Times New Roman" w:cs="Times New Roman"/>
        </w:rPr>
      </w:pPr>
    </w:p>
    <w:p w14:paraId="2E02D707" w14:textId="77777777" w:rsidR="00E04140" w:rsidRPr="0002603C" w:rsidRDefault="00B74E26">
      <w:pPr>
        <w:pStyle w:val="BodyText"/>
        <w:ind w:left="77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String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message;</w:t>
      </w:r>
    </w:p>
    <w:p w14:paraId="3DFFF70B" w14:textId="77777777" w:rsidR="00E04140" w:rsidRPr="0002603C" w:rsidRDefault="00B74E26">
      <w:pPr>
        <w:pStyle w:val="BodyText"/>
        <w:spacing w:before="31" w:line="528" w:lineRule="exact"/>
        <w:ind w:left="1032" w:right="1555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 xml:space="preserve">while ((message = </w:t>
      </w:r>
      <w:proofErr w:type="spellStart"/>
      <w:r w:rsidRPr="0002603C">
        <w:rPr>
          <w:rFonts w:ascii="Times New Roman" w:hAnsi="Times New Roman" w:cs="Times New Roman"/>
        </w:rPr>
        <w:t>in.readLine</w:t>
      </w:r>
      <w:proofErr w:type="spellEnd"/>
      <w:r w:rsidRPr="0002603C">
        <w:rPr>
          <w:rFonts w:ascii="Times New Roman" w:hAnsi="Times New Roman" w:cs="Times New Roman"/>
        </w:rPr>
        <w:t xml:space="preserve">()) != null) { </w:t>
      </w: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("Message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received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from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+</w:t>
      </w:r>
    </w:p>
    <w:p w14:paraId="1FB5301F" w14:textId="77777777" w:rsidR="00E04140" w:rsidRPr="0002603C" w:rsidRDefault="00B74E26">
      <w:pPr>
        <w:pStyle w:val="BodyText"/>
        <w:spacing w:line="340" w:lineRule="exact"/>
        <w:ind w:left="23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nodeSocket.getInetAddress</w:t>
      </w:r>
      <w:proofErr w:type="spellEnd"/>
      <w:r w:rsidRPr="0002603C">
        <w:rPr>
          <w:rFonts w:ascii="Times New Roman" w:hAnsi="Times New Roman" w:cs="Times New Roman"/>
        </w:rPr>
        <w:t>()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":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message);</w:t>
      </w:r>
    </w:p>
    <w:p w14:paraId="0503E7E9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01E49689" w14:textId="77777777" w:rsidR="00E04140" w:rsidRPr="0002603C" w:rsidRDefault="00E04140">
      <w:pPr>
        <w:pStyle w:val="BodyText"/>
        <w:spacing w:before="35"/>
        <w:rPr>
          <w:rFonts w:ascii="Times New Roman" w:hAnsi="Times New Roman" w:cs="Times New Roman"/>
        </w:rPr>
      </w:pPr>
    </w:p>
    <w:p w14:paraId="396FC4C9" w14:textId="77777777" w:rsidR="00E04140" w:rsidRPr="0002603C" w:rsidRDefault="00B74E26">
      <w:pPr>
        <w:pStyle w:val="BodyText"/>
        <w:spacing w:before="1" w:line="369" w:lineRule="auto"/>
        <w:ind w:left="1036" w:right="69" w:hanging="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//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Broadcast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1"/>
        </w:rPr>
        <w:t xml:space="preserve"> </w:t>
      </w:r>
      <w:r w:rsidRPr="0002603C">
        <w:rPr>
          <w:rFonts w:ascii="Times New Roman" w:hAnsi="Times New Roman" w:cs="Times New Roman"/>
        </w:rPr>
        <w:t>message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to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all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connected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nodes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(except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 xml:space="preserve">sender) </w:t>
      </w:r>
      <w:proofErr w:type="spellStart"/>
      <w:r w:rsidRPr="0002603C">
        <w:rPr>
          <w:rFonts w:ascii="Times New Roman" w:hAnsi="Times New Roman" w:cs="Times New Roman"/>
        </w:rPr>
        <w:t>broadcastMessage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nodeSocket</w:t>
      </w:r>
      <w:proofErr w:type="spellEnd"/>
      <w:r w:rsidRPr="0002603C">
        <w:rPr>
          <w:rFonts w:ascii="Times New Roman" w:hAnsi="Times New Roman" w:cs="Times New Roman"/>
        </w:rPr>
        <w:t>, message);</w:t>
      </w:r>
    </w:p>
    <w:p w14:paraId="0FDD23A6" w14:textId="77777777" w:rsidR="00E04140" w:rsidRPr="0002603C" w:rsidRDefault="00B74E26">
      <w:pPr>
        <w:spacing w:before="3"/>
        <w:ind w:left="782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31AD4C81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605CC95A" w14:textId="77777777" w:rsidR="00E04140" w:rsidRPr="0002603C" w:rsidRDefault="00E04140">
      <w:pPr>
        <w:pStyle w:val="BodyText"/>
        <w:spacing w:before="31"/>
        <w:rPr>
          <w:rFonts w:ascii="Times New Roman" w:hAnsi="Times New Roman" w:cs="Times New Roman"/>
        </w:rPr>
      </w:pPr>
    </w:p>
    <w:p w14:paraId="62A56F63" w14:textId="77777777" w:rsidR="00E04140" w:rsidRPr="0002603C" w:rsidRDefault="00B74E26">
      <w:pPr>
        <w:pStyle w:val="BodyText"/>
        <w:spacing w:line="369" w:lineRule="auto"/>
        <w:ind w:left="777" w:right="3077" w:firstLine="4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 xml:space="preserve">// Remove the disconnected node </w:t>
      </w:r>
      <w:proofErr w:type="spellStart"/>
      <w:r w:rsidRPr="0002603C">
        <w:rPr>
          <w:rFonts w:ascii="Times New Roman" w:hAnsi="Times New Roman" w:cs="Times New Roman"/>
          <w:spacing w:val="-2"/>
        </w:rPr>
        <w:t>connectedNodes.remove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nodeSocket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7FAF262B" w14:textId="77777777" w:rsidR="00E04140" w:rsidRPr="0002603C" w:rsidRDefault="00B74E26">
      <w:pPr>
        <w:pStyle w:val="BodyText"/>
        <w:spacing w:before="8" w:line="256" w:lineRule="auto"/>
        <w:ind w:left="23" w:firstLine="754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("Node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disconnected: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 xml:space="preserve">+ </w:t>
      </w:r>
      <w:proofErr w:type="spellStart"/>
      <w:r w:rsidRPr="0002603C">
        <w:rPr>
          <w:rFonts w:ascii="Times New Roman" w:hAnsi="Times New Roman" w:cs="Times New Roman"/>
          <w:spacing w:val="-2"/>
        </w:rPr>
        <w:t>nodeSocket.getInetAddress</w:t>
      </w:r>
      <w:proofErr w:type="spellEnd"/>
      <w:r w:rsidRPr="0002603C">
        <w:rPr>
          <w:rFonts w:ascii="Times New Roman" w:hAnsi="Times New Roman" w:cs="Times New Roman"/>
          <w:spacing w:val="-2"/>
        </w:rPr>
        <w:t>());</w:t>
      </w:r>
    </w:p>
    <w:p w14:paraId="7D582D76" w14:textId="77777777" w:rsidR="00E04140" w:rsidRPr="0002603C" w:rsidRDefault="00E04140">
      <w:pPr>
        <w:pStyle w:val="BodyText"/>
        <w:spacing w:line="256" w:lineRule="auto"/>
        <w:rPr>
          <w:rFonts w:ascii="Times New Roman" w:hAnsi="Times New Roman" w:cs="Times New Roman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D51329" w14:textId="77777777" w:rsidR="00E04140" w:rsidRPr="0002603C" w:rsidRDefault="00B74E26">
      <w:pPr>
        <w:pStyle w:val="BodyText"/>
        <w:spacing w:before="32" w:line="369" w:lineRule="auto"/>
        <w:ind w:left="777" w:right="4116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lastRenderedPageBreak/>
        <w:t>}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catch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IOException</w:t>
      </w:r>
      <w:proofErr w:type="spellEnd"/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e)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 xml:space="preserve">{ </w:t>
      </w:r>
      <w:proofErr w:type="spellStart"/>
      <w:r w:rsidRPr="0002603C">
        <w:rPr>
          <w:rFonts w:ascii="Times New Roman" w:hAnsi="Times New Roman" w:cs="Times New Roman"/>
          <w:spacing w:val="-2"/>
        </w:rPr>
        <w:t>e.printStackTrace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1B4CD926" w14:textId="77777777" w:rsidR="00E04140" w:rsidRPr="0002603C" w:rsidRDefault="00B74E26">
      <w:pPr>
        <w:spacing w:before="4"/>
        <w:ind w:left="527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6E3344B1" w14:textId="77777777" w:rsidR="00E04140" w:rsidRPr="0002603C" w:rsidRDefault="00B74E26">
      <w:pPr>
        <w:spacing w:before="191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3FDF3BDA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7207F648" w14:textId="77777777" w:rsidR="00E04140" w:rsidRPr="0002603C" w:rsidRDefault="00E04140">
      <w:pPr>
        <w:pStyle w:val="BodyText"/>
        <w:spacing w:before="31"/>
        <w:rPr>
          <w:rFonts w:ascii="Times New Roman" w:hAnsi="Times New Roman" w:cs="Times New Roman"/>
        </w:rPr>
      </w:pPr>
    </w:p>
    <w:p w14:paraId="36800B10" w14:textId="77777777" w:rsidR="00E04140" w:rsidRPr="0002603C" w:rsidRDefault="00B74E26">
      <w:pPr>
        <w:pStyle w:val="BodyText"/>
        <w:spacing w:line="369" w:lineRule="auto"/>
        <w:ind w:left="523" w:right="1218" w:hanging="251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private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broadcastMessage</w:t>
      </w:r>
      <w:proofErr w:type="spellEnd"/>
      <w:r w:rsidRPr="0002603C">
        <w:rPr>
          <w:rFonts w:ascii="Times New Roman" w:hAnsi="Times New Roman" w:cs="Times New Roman"/>
        </w:rPr>
        <w:t>(Socket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sender,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String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message)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 xml:space="preserve">{ for (Socket </w:t>
      </w:r>
      <w:proofErr w:type="spellStart"/>
      <w:r w:rsidRPr="0002603C">
        <w:rPr>
          <w:rFonts w:ascii="Times New Roman" w:hAnsi="Times New Roman" w:cs="Times New Roman"/>
        </w:rPr>
        <w:t>nodeSocket</w:t>
      </w:r>
      <w:proofErr w:type="spellEnd"/>
      <w:r w:rsidRPr="0002603C">
        <w:rPr>
          <w:rFonts w:ascii="Times New Roman" w:hAnsi="Times New Roman" w:cs="Times New Roman"/>
        </w:rPr>
        <w:t xml:space="preserve"> : </w:t>
      </w:r>
      <w:proofErr w:type="spellStart"/>
      <w:r w:rsidRPr="0002603C">
        <w:rPr>
          <w:rFonts w:ascii="Times New Roman" w:hAnsi="Times New Roman" w:cs="Times New Roman"/>
        </w:rPr>
        <w:t>connectedNodes</w:t>
      </w:r>
      <w:proofErr w:type="spellEnd"/>
      <w:r w:rsidRPr="0002603C">
        <w:rPr>
          <w:rFonts w:ascii="Times New Roman" w:hAnsi="Times New Roman" w:cs="Times New Roman"/>
        </w:rPr>
        <w:t>) {</w:t>
      </w:r>
    </w:p>
    <w:p w14:paraId="693535A8" w14:textId="77777777" w:rsidR="00E04140" w:rsidRPr="0002603C" w:rsidRDefault="00B74E26">
      <w:pPr>
        <w:pStyle w:val="BodyText"/>
        <w:spacing w:before="3" w:line="372" w:lineRule="auto"/>
        <w:ind w:left="1036" w:right="5027" w:hanging="2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if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nodeSocket</w:t>
      </w:r>
      <w:proofErr w:type="spellEnd"/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!=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sender)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{ try {</w:t>
      </w:r>
    </w:p>
    <w:p w14:paraId="39586DDC" w14:textId="77777777" w:rsidR="00E04140" w:rsidRPr="0002603C" w:rsidRDefault="00B74E26">
      <w:pPr>
        <w:pStyle w:val="BodyText"/>
        <w:spacing w:before="2" w:line="256" w:lineRule="auto"/>
        <w:ind w:left="23" w:firstLine="1262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BufferedWriter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out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BufferedWriter</w:t>
      </w:r>
      <w:proofErr w:type="spellEnd"/>
      <w:r w:rsidRPr="0002603C">
        <w:rPr>
          <w:rFonts w:ascii="Times New Roman" w:hAnsi="Times New Roman" w:cs="Times New Roman"/>
        </w:rPr>
        <w:t xml:space="preserve">(new </w:t>
      </w:r>
      <w:proofErr w:type="spellStart"/>
      <w:r w:rsidRPr="0002603C">
        <w:rPr>
          <w:rFonts w:ascii="Times New Roman" w:hAnsi="Times New Roman" w:cs="Times New Roman"/>
          <w:spacing w:val="-2"/>
        </w:rPr>
        <w:t>OutputStreamWriter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nodeSocket.getOutputStream</w:t>
      </w:r>
      <w:proofErr w:type="spellEnd"/>
      <w:r w:rsidRPr="0002603C">
        <w:rPr>
          <w:rFonts w:ascii="Times New Roman" w:hAnsi="Times New Roman" w:cs="Times New Roman"/>
          <w:spacing w:val="-2"/>
        </w:rPr>
        <w:t>()));</w:t>
      </w:r>
    </w:p>
    <w:p w14:paraId="107B661E" w14:textId="77777777" w:rsidR="00E04140" w:rsidRPr="0002603C" w:rsidRDefault="00B74E26">
      <w:pPr>
        <w:pStyle w:val="BodyText"/>
        <w:spacing w:before="166" w:line="256" w:lineRule="auto"/>
        <w:ind w:left="23" w:firstLine="1262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out.write</w:t>
      </w:r>
      <w:proofErr w:type="spellEnd"/>
      <w:r w:rsidRPr="0002603C">
        <w:rPr>
          <w:rFonts w:ascii="Times New Roman" w:hAnsi="Times New Roman" w:cs="Times New Roman"/>
        </w:rPr>
        <w:t>("Broadcast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from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sender.getInetAddress</w:t>
      </w:r>
      <w:proofErr w:type="spellEnd"/>
      <w:r w:rsidRPr="0002603C">
        <w:rPr>
          <w:rFonts w:ascii="Times New Roman" w:hAnsi="Times New Roman" w:cs="Times New Roman"/>
        </w:rPr>
        <w:t>()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":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+ message + "\n");</w:t>
      </w:r>
    </w:p>
    <w:p w14:paraId="69095487" w14:textId="77777777" w:rsidR="00E04140" w:rsidRPr="0002603C" w:rsidRDefault="00B74E26">
      <w:pPr>
        <w:pStyle w:val="BodyText"/>
        <w:spacing w:before="167"/>
        <w:ind w:left="1286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  <w:spacing w:val="-2"/>
        </w:rPr>
        <w:t>out.flush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25FCB1C3" w14:textId="77777777" w:rsidR="00E04140" w:rsidRPr="0002603C" w:rsidRDefault="00B74E26">
      <w:pPr>
        <w:pStyle w:val="BodyText"/>
        <w:spacing w:before="186" w:line="372" w:lineRule="auto"/>
        <w:ind w:left="1286" w:right="5315" w:hanging="2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}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catch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IOException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e)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 xml:space="preserve">{ </w:t>
      </w:r>
      <w:proofErr w:type="spellStart"/>
      <w:r w:rsidRPr="0002603C">
        <w:rPr>
          <w:rFonts w:ascii="Times New Roman" w:hAnsi="Times New Roman" w:cs="Times New Roman"/>
          <w:spacing w:val="-2"/>
        </w:rPr>
        <w:t>e.printStackTrace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6A3C3CD6" w14:textId="77777777" w:rsidR="00E04140" w:rsidRPr="0002603C" w:rsidRDefault="00B74E26">
      <w:pPr>
        <w:spacing w:line="339" w:lineRule="exact"/>
        <w:ind w:left="1032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23F6C405" w14:textId="77777777" w:rsidR="00E04140" w:rsidRPr="0002603C" w:rsidRDefault="00B74E26">
      <w:pPr>
        <w:spacing w:before="186"/>
        <w:ind w:left="782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4CCACB55" w14:textId="77777777" w:rsidR="00E04140" w:rsidRPr="0002603C" w:rsidRDefault="00B74E26">
      <w:pPr>
        <w:spacing w:before="192"/>
        <w:ind w:left="527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1AE75BB7" w14:textId="77777777" w:rsidR="00E04140" w:rsidRPr="0002603C" w:rsidRDefault="00B74E26">
      <w:pPr>
        <w:spacing w:before="186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38B63B2C" w14:textId="77777777" w:rsidR="00E04140" w:rsidRPr="0002603C" w:rsidRDefault="00B74E26">
      <w:pPr>
        <w:spacing w:before="186"/>
        <w:ind w:left="2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4208C999" w14:textId="77777777" w:rsidR="00E04140" w:rsidRPr="0002603C" w:rsidRDefault="00B74E26">
      <w:pPr>
        <w:pStyle w:val="Heading1"/>
        <w:spacing w:before="28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noProof/>
        </w:rPr>
        <w:drawing>
          <wp:anchor distT="0" distB="0" distL="0" distR="0" simplePos="0" relativeHeight="487593984" behindDoc="1" locked="0" layoutInCell="1" allowOverlap="1" wp14:anchorId="2A135084" wp14:editId="4204AC06">
            <wp:simplePos x="0" y="0"/>
            <wp:positionH relativeFrom="page">
              <wp:posOffset>914400</wp:posOffset>
            </wp:positionH>
            <wp:positionV relativeFrom="paragraph">
              <wp:posOffset>250709</wp:posOffset>
            </wp:positionV>
            <wp:extent cx="5720227" cy="96583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227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603C">
        <w:rPr>
          <w:rFonts w:ascii="Times New Roman" w:hAnsi="Times New Roman" w:cs="Times New Roman"/>
          <w:spacing w:val="-2"/>
        </w:rPr>
        <w:t>Output</w:t>
      </w:r>
    </w:p>
    <w:p w14:paraId="662AB86A" w14:textId="77777777" w:rsidR="00E04140" w:rsidRPr="0002603C" w:rsidRDefault="00E04140">
      <w:pPr>
        <w:pStyle w:val="Heading1"/>
        <w:rPr>
          <w:rFonts w:ascii="Times New Roman" w:hAnsi="Times New Roman" w:cs="Times New Roman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F19F71" w14:textId="77777777" w:rsidR="00E04140" w:rsidRPr="0002603C" w:rsidRDefault="00B74E26">
      <w:pPr>
        <w:spacing w:before="32" w:line="369" w:lineRule="auto"/>
        <w:ind w:left="23" w:right="3317" w:firstLine="3630"/>
        <w:rPr>
          <w:rFonts w:ascii="Times New Roman" w:hAnsi="Times New Roman" w:cs="Times New Roman"/>
          <w:b/>
          <w:sz w:val="28"/>
        </w:rPr>
      </w:pPr>
      <w:r w:rsidRPr="0002603C">
        <w:rPr>
          <w:rFonts w:ascii="Times New Roman" w:hAnsi="Times New Roman" w:cs="Times New Roman"/>
          <w:b/>
          <w:sz w:val="28"/>
          <w:u w:val="single"/>
        </w:rPr>
        <w:lastRenderedPageBreak/>
        <w:t>Practical</w:t>
      </w:r>
      <w:r w:rsidRPr="0002603C">
        <w:rPr>
          <w:rFonts w:ascii="Times New Roman" w:hAnsi="Times New Roman" w:cs="Times New Roman"/>
          <w:b/>
          <w:spacing w:val="-16"/>
          <w:sz w:val="28"/>
          <w:u w:val="single"/>
        </w:rPr>
        <w:t xml:space="preserve"> </w:t>
      </w:r>
      <w:r w:rsidRPr="0002603C">
        <w:rPr>
          <w:rFonts w:ascii="Times New Roman" w:hAnsi="Times New Roman" w:cs="Times New Roman"/>
          <w:b/>
          <w:sz w:val="28"/>
          <w:u w:val="single"/>
        </w:rPr>
        <w:t>No:</w:t>
      </w:r>
      <w:r w:rsidRPr="0002603C">
        <w:rPr>
          <w:rFonts w:ascii="Times New Roman" w:hAnsi="Times New Roman" w:cs="Times New Roman"/>
          <w:b/>
          <w:sz w:val="28"/>
        </w:rPr>
        <w:t>-</w:t>
      </w:r>
      <w:r w:rsidRPr="0002603C">
        <w:rPr>
          <w:rFonts w:ascii="Times New Roman" w:hAnsi="Times New Roman" w:cs="Times New Roman"/>
          <w:b/>
          <w:spacing w:val="-16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 xml:space="preserve">7 </w:t>
      </w:r>
      <w:r w:rsidRPr="0002603C">
        <w:rPr>
          <w:rFonts w:ascii="Times New Roman" w:hAnsi="Times New Roman" w:cs="Times New Roman"/>
          <w:b/>
          <w:sz w:val="28"/>
          <w:u w:val="single"/>
        </w:rPr>
        <w:t>Aim:</w:t>
      </w:r>
      <w:r w:rsidRPr="0002603C">
        <w:rPr>
          <w:rFonts w:ascii="Times New Roman" w:hAnsi="Times New Roman" w:cs="Times New Roman"/>
          <w:b/>
          <w:sz w:val="28"/>
        </w:rPr>
        <w:t xml:space="preserve"> Program to simulate mesh topology</w:t>
      </w:r>
    </w:p>
    <w:p w14:paraId="437E58DD" w14:textId="77777777" w:rsidR="00E04140" w:rsidRPr="0002603C" w:rsidRDefault="00B74E26">
      <w:pPr>
        <w:pStyle w:val="BodyText"/>
        <w:spacing w:before="27" w:line="530" w:lineRule="atLeast"/>
        <w:ind w:left="23" w:right="616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import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java.util.ArrayList</w:t>
      </w:r>
      <w:proofErr w:type="spellEnd"/>
      <w:r w:rsidRPr="0002603C">
        <w:rPr>
          <w:rFonts w:ascii="Times New Roman" w:hAnsi="Times New Roman" w:cs="Times New Roman"/>
        </w:rPr>
        <w:t xml:space="preserve">; import </w:t>
      </w:r>
      <w:proofErr w:type="spellStart"/>
      <w:r w:rsidRPr="0002603C">
        <w:rPr>
          <w:rFonts w:ascii="Times New Roman" w:hAnsi="Times New Roman" w:cs="Times New Roman"/>
        </w:rPr>
        <w:t>java.util.List</w:t>
      </w:r>
      <w:proofErr w:type="spellEnd"/>
      <w:r w:rsidRPr="0002603C">
        <w:rPr>
          <w:rFonts w:ascii="Times New Roman" w:hAnsi="Times New Roman" w:cs="Times New Roman"/>
        </w:rPr>
        <w:t>;</w:t>
      </w:r>
    </w:p>
    <w:p w14:paraId="6123F392" w14:textId="77777777" w:rsidR="00E04140" w:rsidRPr="0002603C" w:rsidRDefault="00B74E26">
      <w:pPr>
        <w:pStyle w:val="BodyText"/>
        <w:spacing w:before="26" w:line="372" w:lineRule="auto"/>
        <w:ind w:left="273" w:right="6587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 xml:space="preserve">class </w:t>
      </w:r>
      <w:proofErr w:type="spellStart"/>
      <w:r w:rsidRPr="0002603C">
        <w:rPr>
          <w:rFonts w:ascii="Times New Roman" w:hAnsi="Times New Roman" w:cs="Times New Roman"/>
        </w:rPr>
        <w:t>MeshNode</w:t>
      </w:r>
      <w:proofErr w:type="spellEnd"/>
      <w:r w:rsidRPr="0002603C">
        <w:rPr>
          <w:rFonts w:ascii="Times New Roman" w:hAnsi="Times New Roman" w:cs="Times New Roman"/>
        </w:rPr>
        <w:t xml:space="preserve"> { private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int</w:t>
      </w:r>
      <w:proofErr w:type="spellEnd"/>
      <w:r w:rsidRPr="0002603C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nodeId</w:t>
      </w:r>
      <w:proofErr w:type="spellEnd"/>
      <w:r w:rsidRPr="0002603C">
        <w:rPr>
          <w:rFonts w:ascii="Times New Roman" w:hAnsi="Times New Roman" w:cs="Times New Roman"/>
        </w:rPr>
        <w:t>;</w:t>
      </w:r>
    </w:p>
    <w:p w14:paraId="3B440759" w14:textId="77777777" w:rsidR="00E04140" w:rsidRPr="0002603C" w:rsidRDefault="00B74E26">
      <w:pPr>
        <w:pStyle w:val="BodyText"/>
        <w:spacing w:line="369" w:lineRule="auto"/>
        <w:ind w:left="273" w:right="4116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private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r w:rsidRPr="0002603C">
        <w:rPr>
          <w:rFonts w:ascii="Times New Roman" w:hAnsi="Times New Roman" w:cs="Times New Roman"/>
        </w:rPr>
        <w:t>List&lt;</w:t>
      </w:r>
      <w:proofErr w:type="spellStart"/>
      <w:r w:rsidRPr="0002603C">
        <w:rPr>
          <w:rFonts w:ascii="Times New Roman" w:hAnsi="Times New Roman" w:cs="Times New Roman"/>
        </w:rPr>
        <w:t>MeshNode</w:t>
      </w:r>
      <w:proofErr w:type="spellEnd"/>
      <w:r w:rsidRPr="0002603C">
        <w:rPr>
          <w:rFonts w:ascii="Times New Roman" w:hAnsi="Times New Roman" w:cs="Times New Roman"/>
        </w:rPr>
        <w:t>&gt;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r w:rsidRPr="0002603C">
        <w:rPr>
          <w:rFonts w:ascii="Times New Roman" w:hAnsi="Times New Roman" w:cs="Times New Roman"/>
        </w:rPr>
        <w:t xml:space="preserve">neighbors; public </w:t>
      </w:r>
      <w:proofErr w:type="spellStart"/>
      <w:r w:rsidRPr="0002603C">
        <w:rPr>
          <w:rFonts w:ascii="Times New Roman" w:hAnsi="Times New Roman" w:cs="Times New Roman"/>
        </w:rPr>
        <w:t>MeshNode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int</w:t>
      </w:r>
      <w:proofErr w:type="spellEnd"/>
      <w:r w:rsidRPr="0002603C">
        <w:rPr>
          <w:rFonts w:ascii="Times New Roman" w:hAnsi="Times New Roman" w:cs="Times New Roman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nodeId</w:t>
      </w:r>
      <w:proofErr w:type="spellEnd"/>
      <w:r w:rsidRPr="0002603C">
        <w:rPr>
          <w:rFonts w:ascii="Times New Roman" w:hAnsi="Times New Roman" w:cs="Times New Roman"/>
        </w:rPr>
        <w:t>) {</w:t>
      </w:r>
    </w:p>
    <w:p w14:paraId="3BDABCF8" w14:textId="77777777" w:rsidR="00E04140" w:rsidRPr="0002603C" w:rsidRDefault="00B74E26">
      <w:pPr>
        <w:pStyle w:val="BodyText"/>
        <w:spacing w:before="5" w:line="369" w:lineRule="auto"/>
        <w:ind w:left="527" w:right="4528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this.nodeId</w:t>
      </w:r>
      <w:proofErr w:type="spellEnd"/>
      <w:r w:rsidRPr="0002603C">
        <w:rPr>
          <w:rFonts w:ascii="Times New Roman" w:hAnsi="Times New Roman" w:cs="Times New Roman"/>
        </w:rPr>
        <w:t xml:space="preserve"> = </w:t>
      </w:r>
      <w:proofErr w:type="spellStart"/>
      <w:r w:rsidRPr="0002603C">
        <w:rPr>
          <w:rFonts w:ascii="Times New Roman" w:hAnsi="Times New Roman" w:cs="Times New Roman"/>
        </w:rPr>
        <w:t>nodeId</w:t>
      </w:r>
      <w:proofErr w:type="spellEnd"/>
      <w:r w:rsidRPr="0002603C">
        <w:rPr>
          <w:rFonts w:ascii="Times New Roman" w:hAnsi="Times New Roman" w:cs="Times New Roman"/>
        </w:rPr>
        <w:t xml:space="preserve">; </w:t>
      </w:r>
      <w:proofErr w:type="spellStart"/>
      <w:r w:rsidRPr="0002603C">
        <w:rPr>
          <w:rFonts w:ascii="Times New Roman" w:hAnsi="Times New Roman" w:cs="Times New Roman"/>
        </w:rPr>
        <w:t>this.neighbors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14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ArrayList</w:t>
      </w:r>
      <w:proofErr w:type="spellEnd"/>
      <w:r w:rsidRPr="0002603C">
        <w:rPr>
          <w:rFonts w:ascii="Times New Roman" w:hAnsi="Times New Roman" w:cs="Times New Roman"/>
        </w:rPr>
        <w:t>&lt;&gt;();</w:t>
      </w:r>
    </w:p>
    <w:p w14:paraId="5190558D" w14:textId="77777777" w:rsidR="00E04140" w:rsidRPr="0002603C" w:rsidRDefault="00B74E26">
      <w:pPr>
        <w:spacing w:before="3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292EEBCC" w14:textId="77777777" w:rsidR="00E04140" w:rsidRPr="0002603C" w:rsidRDefault="00B74E26">
      <w:pPr>
        <w:pStyle w:val="BodyText"/>
        <w:spacing w:before="187" w:line="372" w:lineRule="auto"/>
        <w:ind w:left="527" w:right="3317" w:hanging="2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addNeighbor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MeshNode</w:t>
      </w:r>
      <w:proofErr w:type="spellEnd"/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neighbor)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 xml:space="preserve">{ </w:t>
      </w:r>
      <w:proofErr w:type="spellStart"/>
      <w:r w:rsidRPr="0002603C">
        <w:rPr>
          <w:rFonts w:ascii="Times New Roman" w:hAnsi="Times New Roman" w:cs="Times New Roman"/>
          <w:spacing w:val="-2"/>
        </w:rPr>
        <w:t>neighbors.add</w:t>
      </w:r>
      <w:proofErr w:type="spellEnd"/>
      <w:r w:rsidRPr="0002603C">
        <w:rPr>
          <w:rFonts w:ascii="Times New Roman" w:hAnsi="Times New Roman" w:cs="Times New Roman"/>
          <w:spacing w:val="-2"/>
        </w:rPr>
        <w:t xml:space="preserve">(neighbor); </w:t>
      </w:r>
      <w:proofErr w:type="spellStart"/>
      <w:r w:rsidRPr="0002603C">
        <w:rPr>
          <w:rFonts w:ascii="Times New Roman" w:hAnsi="Times New Roman" w:cs="Times New Roman"/>
          <w:spacing w:val="-2"/>
        </w:rPr>
        <w:t>neighbor.neighbors.add</w:t>
      </w:r>
      <w:proofErr w:type="spellEnd"/>
      <w:r w:rsidRPr="0002603C">
        <w:rPr>
          <w:rFonts w:ascii="Times New Roman" w:hAnsi="Times New Roman" w:cs="Times New Roman"/>
          <w:spacing w:val="-2"/>
        </w:rPr>
        <w:t>(this);</w:t>
      </w:r>
    </w:p>
    <w:p w14:paraId="0818C854" w14:textId="77777777" w:rsidR="00E04140" w:rsidRPr="0002603C" w:rsidRDefault="00B74E26">
      <w:pPr>
        <w:spacing w:line="341" w:lineRule="exact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39CA027A" w14:textId="77777777" w:rsidR="00E04140" w:rsidRPr="0002603C" w:rsidRDefault="00B74E26">
      <w:pPr>
        <w:pStyle w:val="BodyText"/>
        <w:spacing w:before="186"/>
        <w:ind w:left="27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sendMessage</w:t>
      </w:r>
      <w:proofErr w:type="spellEnd"/>
      <w:r w:rsidRPr="0002603C">
        <w:rPr>
          <w:rFonts w:ascii="Times New Roman" w:hAnsi="Times New Roman" w:cs="Times New Roman"/>
        </w:rPr>
        <w:t>(String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message)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15CDD27F" w14:textId="77777777" w:rsidR="00E04140" w:rsidRPr="0002603C" w:rsidRDefault="00B74E26">
      <w:pPr>
        <w:pStyle w:val="BodyText"/>
        <w:spacing w:before="187"/>
        <w:ind w:left="523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("Node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nodeId</w:t>
      </w:r>
      <w:proofErr w:type="spellEnd"/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received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message: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message);</w:t>
      </w:r>
    </w:p>
    <w:p w14:paraId="14111341" w14:textId="77777777" w:rsidR="00E04140" w:rsidRPr="0002603C" w:rsidRDefault="00B74E26">
      <w:pPr>
        <w:spacing w:before="186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6E1C522B" w14:textId="77777777" w:rsidR="00E04140" w:rsidRPr="0002603C" w:rsidRDefault="00B74E26">
      <w:pPr>
        <w:pStyle w:val="BodyText"/>
        <w:spacing w:before="187" w:line="374" w:lineRule="auto"/>
        <w:ind w:left="527" w:right="6587" w:hanging="2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int</w:t>
      </w:r>
      <w:proofErr w:type="spellEnd"/>
      <w:r w:rsidRPr="0002603C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getId</w:t>
      </w:r>
      <w:proofErr w:type="spellEnd"/>
      <w:r w:rsidRPr="0002603C">
        <w:rPr>
          <w:rFonts w:ascii="Times New Roman" w:hAnsi="Times New Roman" w:cs="Times New Roman"/>
        </w:rPr>
        <w:t>()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 xml:space="preserve">{ return </w:t>
      </w:r>
      <w:proofErr w:type="spellStart"/>
      <w:r w:rsidRPr="0002603C">
        <w:rPr>
          <w:rFonts w:ascii="Times New Roman" w:hAnsi="Times New Roman" w:cs="Times New Roman"/>
        </w:rPr>
        <w:t>nodeId</w:t>
      </w:r>
      <w:proofErr w:type="spellEnd"/>
      <w:r w:rsidRPr="0002603C">
        <w:rPr>
          <w:rFonts w:ascii="Times New Roman" w:hAnsi="Times New Roman" w:cs="Times New Roman"/>
        </w:rPr>
        <w:t>;</w:t>
      </w:r>
    </w:p>
    <w:p w14:paraId="4F89263E" w14:textId="77777777" w:rsidR="00E04140" w:rsidRPr="0002603C" w:rsidRDefault="00B74E26">
      <w:pPr>
        <w:spacing w:line="336" w:lineRule="exact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5B8D04A5" w14:textId="77777777" w:rsidR="00E04140" w:rsidRPr="0002603C" w:rsidRDefault="00B74E26">
      <w:pPr>
        <w:spacing w:before="186"/>
        <w:ind w:left="2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4BF80BE7" w14:textId="77777777" w:rsidR="00E04140" w:rsidRPr="0002603C" w:rsidRDefault="00B74E26">
      <w:pPr>
        <w:pStyle w:val="BodyText"/>
        <w:spacing w:before="187" w:line="369" w:lineRule="auto"/>
        <w:ind w:left="273" w:right="5128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 xml:space="preserve">public class </w:t>
      </w:r>
      <w:proofErr w:type="spellStart"/>
      <w:r w:rsidRPr="0002603C">
        <w:rPr>
          <w:rFonts w:ascii="Times New Roman" w:hAnsi="Times New Roman" w:cs="Times New Roman"/>
        </w:rPr>
        <w:t>MeshTopology</w:t>
      </w:r>
      <w:proofErr w:type="spellEnd"/>
      <w:r w:rsidRPr="0002603C">
        <w:rPr>
          <w:rFonts w:ascii="Times New Roman" w:hAnsi="Times New Roman" w:cs="Times New Roman"/>
        </w:rPr>
        <w:t xml:space="preserve"> { private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r w:rsidRPr="0002603C">
        <w:rPr>
          <w:rFonts w:ascii="Times New Roman" w:hAnsi="Times New Roman" w:cs="Times New Roman"/>
        </w:rPr>
        <w:t>List&lt;</w:t>
      </w:r>
      <w:proofErr w:type="spellStart"/>
      <w:r w:rsidRPr="0002603C">
        <w:rPr>
          <w:rFonts w:ascii="Times New Roman" w:hAnsi="Times New Roman" w:cs="Times New Roman"/>
        </w:rPr>
        <w:t>MeshNode</w:t>
      </w:r>
      <w:proofErr w:type="spellEnd"/>
      <w:r w:rsidRPr="0002603C">
        <w:rPr>
          <w:rFonts w:ascii="Times New Roman" w:hAnsi="Times New Roman" w:cs="Times New Roman"/>
        </w:rPr>
        <w:t>&gt;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r w:rsidRPr="0002603C">
        <w:rPr>
          <w:rFonts w:ascii="Times New Roman" w:hAnsi="Times New Roman" w:cs="Times New Roman"/>
        </w:rPr>
        <w:t>nodes;</w:t>
      </w:r>
    </w:p>
    <w:p w14:paraId="05ED6E38" w14:textId="77777777" w:rsidR="00E04140" w:rsidRPr="0002603C" w:rsidRDefault="00B74E26">
      <w:pPr>
        <w:pStyle w:val="BodyText"/>
        <w:spacing w:before="3" w:line="374" w:lineRule="auto"/>
        <w:ind w:left="527" w:right="3077" w:hanging="2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MeshTopology</w:t>
      </w:r>
      <w:proofErr w:type="spellEnd"/>
      <w:r w:rsidRPr="0002603C">
        <w:rPr>
          <w:rFonts w:ascii="Times New Roman" w:hAnsi="Times New Roman" w:cs="Times New Roman"/>
        </w:rPr>
        <w:t>(List&lt;</w:t>
      </w:r>
      <w:proofErr w:type="spellStart"/>
      <w:r w:rsidRPr="0002603C">
        <w:rPr>
          <w:rFonts w:ascii="Times New Roman" w:hAnsi="Times New Roman" w:cs="Times New Roman"/>
        </w:rPr>
        <w:t>MeshNode</w:t>
      </w:r>
      <w:proofErr w:type="spellEnd"/>
      <w:r w:rsidRPr="0002603C">
        <w:rPr>
          <w:rFonts w:ascii="Times New Roman" w:hAnsi="Times New Roman" w:cs="Times New Roman"/>
        </w:rPr>
        <w:t>&gt;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nodes)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 xml:space="preserve">{ </w:t>
      </w:r>
      <w:proofErr w:type="spellStart"/>
      <w:r w:rsidRPr="0002603C">
        <w:rPr>
          <w:rFonts w:ascii="Times New Roman" w:hAnsi="Times New Roman" w:cs="Times New Roman"/>
        </w:rPr>
        <w:lastRenderedPageBreak/>
        <w:t>this.nodes</w:t>
      </w:r>
      <w:proofErr w:type="spellEnd"/>
      <w:r w:rsidRPr="0002603C">
        <w:rPr>
          <w:rFonts w:ascii="Times New Roman" w:hAnsi="Times New Roman" w:cs="Times New Roman"/>
        </w:rPr>
        <w:t xml:space="preserve"> = nodes;</w:t>
      </w:r>
    </w:p>
    <w:p w14:paraId="00AA10E5" w14:textId="77777777" w:rsidR="00E04140" w:rsidRPr="0002603C" w:rsidRDefault="00E04140">
      <w:pPr>
        <w:pStyle w:val="BodyText"/>
        <w:spacing w:line="374" w:lineRule="auto"/>
        <w:rPr>
          <w:rFonts w:ascii="Times New Roman" w:hAnsi="Times New Roman" w:cs="Times New Roman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56DDA9" w14:textId="77777777" w:rsidR="00E04140" w:rsidRPr="0002603C" w:rsidRDefault="00B74E26">
      <w:pPr>
        <w:spacing w:before="32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lastRenderedPageBreak/>
        <w:t>}</w:t>
      </w:r>
    </w:p>
    <w:p w14:paraId="7A826646" w14:textId="77777777" w:rsidR="00E04140" w:rsidRPr="0002603C" w:rsidRDefault="00B74E26">
      <w:pPr>
        <w:pStyle w:val="BodyText"/>
        <w:spacing w:before="186" w:line="259" w:lineRule="auto"/>
        <w:ind w:left="23" w:firstLine="249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sendMessage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int</w:t>
      </w:r>
      <w:proofErr w:type="spellEnd"/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senderNodeId</w:t>
      </w:r>
      <w:proofErr w:type="spellEnd"/>
      <w:r w:rsidRPr="0002603C">
        <w:rPr>
          <w:rFonts w:ascii="Times New Roman" w:hAnsi="Times New Roman" w:cs="Times New Roman"/>
        </w:rPr>
        <w:t>,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int</w:t>
      </w:r>
      <w:proofErr w:type="spellEnd"/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receiverNodeId</w:t>
      </w:r>
      <w:proofErr w:type="spellEnd"/>
      <w:r w:rsidRPr="0002603C">
        <w:rPr>
          <w:rFonts w:ascii="Times New Roman" w:hAnsi="Times New Roman" w:cs="Times New Roman"/>
        </w:rPr>
        <w:t>,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String message) {</w:t>
      </w:r>
    </w:p>
    <w:p w14:paraId="779A7483" w14:textId="77777777" w:rsidR="00E04140" w:rsidRPr="0002603C" w:rsidRDefault="00B74E26">
      <w:pPr>
        <w:pStyle w:val="BodyText"/>
        <w:spacing w:before="160" w:line="369" w:lineRule="auto"/>
        <w:ind w:left="523" w:right="1661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MeshNode</w:t>
      </w:r>
      <w:proofErr w:type="spellEnd"/>
      <w:r w:rsidRPr="0002603C">
        <w:rPr>
          <w:rFonts w:ascii="Times New Roman" w:hAnsi="Times New Roman" w:cs="Times New Roman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senderNode</w:t>
      </w:r>
      <w:proofErr w:type="spellEnd"/>
      <w:r w:rsidRPr="0002603C">
        <w:rPr>
          <w:rFonts w:ascii="Times New Roman" w:hAnsi="Times New Roman" w:cs="Times New Roman"/>
        </w:rPr>
        <w:t xml:space="preserve"> = </w:t>
      </w:r>
      <w:proofErr w:type="spellStart"/>
      <w:r w:rsidRPr="0002603C">
        <w:rPr>
          <w:rFonts w:ascii="Times New Roman" w:hAnsi="Times New Roman" w:cs="Times New Roman"/>
        </w:rPr>
        <w:t>getNodeById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senderNodeId</w:t>
      </w:r>
      <w:proofErr w:type="spellEnd"/>
      <w:r w:rsidRPr="0002603C">
        <w:rPr>
          <w:rFonts w:ascii="Times New Roman" w:hAnsi="Times New Roman" w:cs="Times New Roman"/>
        </w:rPr>
        <w:t xml:space="preserve">); </w:t>
      </w:r>
      <w:proofErr w:type="spellStart"/>
      <w:r w:rsidRPr="0002603C">
        <w:rPr>
          <w:rFonts w:ascii="Times New Roman" w:hAnsi="Times New Roman" w:cs="Times New Roman"/>
        </w:rPr>
        <w:t>MeshNode</w:t>
      </w:r>
      <w:proofErr w:type="spellEnd"/>
      <w:r w:rsidRPr="0002603C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receiverNode</w:t>
      </w:r>
      <w:proofErr w:type="spellEnd"/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getNodeById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receiverNodeId</w:t>
      </w:r>
      <w:proofErr w:type="spellEnd"/>
      <w:r w:rsidRPr="0002603C">
        <w:rPr>
          <w:rFonts w:ascii="Times New Roman" w:hAnsi="Times New Roman" w:cs="Times New Roman"/>
        </w:rPr>
        <w:t>);</w:t>
      </w:r>
    </w:p>
    <w:p w14:paraId="7B74CF88" w14:textId="77777777" w:rsidR="00E04140" w:rsidRPr="0002603C" w:rsidRDefault="00E04140">
      <w:pPr>
        <w:pStyle w:val="BodyText"/>
        <w:spacing w:before="194"/>
        <w:rPr>
          <w:rFonts w:ascii="Times New Roman" w:hAnsi="Times New Roman" w:cs="Times New Roman"/>
        </w:rPr>
      </w:pPr>
    </w:p>
    <w:p w14:paraId="4B4A7DAE" w14:textId="77777777" w:rsidR="00E04140" w:rsidRPr="0002603C" w:rsidRDefault="00B74E26">
      <w:pPr>
        <w:pStyle w:val="BodyText"/>
        <w:spacing w:before="1" w:line="259" w:lineRule="auto"/>
        <w:ind w:left="23" w:firstLine="504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if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senderNode</w:t>
      </w:r>
      <w:proofErr w:type="spellEnd"/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!=</w:t>
      </w:r>
      <w:r w:rsidRPr="0002603C">
        <w:rPr>
          <w:rFonts w:ascii="Times New Roman" w:hAnsi="Times New Roman" w:cs="Times New Roman"/>
          <w:spacing w:val="-1"/>
        </w:rPr>
        <w:t xml:space="preserve"> </w:t>
      </w:r>
      <w:r w:rsidRPr="0002603C">
        <w:rPr>
          <w:rFonts w:ascii="Times New Roman" w:hAnsi="Times New Roman" w:cs="Times New Roman"/>
        </w:rPr>
        <w:t>null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&amp;&amp;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receiverNode</w:t>
      </w:r>
      <w:proofErr w:type="spellEnd"/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!=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null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&amp;&amp;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senderNode</w:t>
      </w:r>
      <w:proofErr w:type="spellEnd"/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 xml:space="preserve">!= </w:t>
      </w:r>
      <w:proofErr w:type="spellStart"/>
      <w:r w:rsidRPr="0002603C">
        <w:rPr>
          <w:rFonts w:ascii="Times New Roman" w:hAnsi="Times New Roman" w:cs="Times New Roman"/>
        </w:rPr>
        <w:t>receiverNode</w:t>
      </w:r>
      <w:proofErr w:type="spellEnd"/>
      <w:r w:rsidRPr="0002603C">
        <w:rPr>
          <w:rFonts w:ascii="Times New Roman" w:hAnsi="Times New Roman" w:cs="Times New Roman"/>
        </w:rPr>
        <w:t>) {</w:t>
      </w:r>
    </w:p>
    <w:p w14:paraId="03C45DFF" w14:textId="77777777" w:rsidR="00E04140" w:rsidRPr="0002603C" w:rsidRDefault="00B74E26">
      <w:pPr>
        <w:pStyle w:val="BodyText"/>
        <w:spacing w:before="159" w:line="259" w:lineRule="auto"/>
        <w:ind w:left="23" w:right="123" w:firstLine="754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("Sending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message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from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Node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senderNodeId</w:t>
      </w:r>
      <w:proofErr w:type="spellEnd"/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 xml:space="preserve">" to Node " + </w:t>
      </w:r>
      <w:proofErr w:type="spellStart"/>
      <w:r w:rsidRPr="0002603C">
        <w:rPr>
          <w:rFonts w:ascii="Times New Roman" w:hAnsi="Times New Roman" w:cs="Times New Roman"/>
        </w:rPr>
        <w:t>receiverNodeId</w:t>
      </w:r>
      <w:proofErr w:type="spellEnd"/>
      <w:r w:rsidRPr="0002603C">
        <w:rPr>
          <w:rFonts w:ascii="Times New Roman" w:hAnsi="Times New Roman" w:cs="Times New Roman"/>
        </w:rPr>
        <w:t>);</w:t>
      </w:r>
    </w:p>
    <w:p w14:paraId="1F56B4B0" w14:textId="77777777" w:rsidR="00E04140" w:rsidRPr="0002603C" w:rsidRDefault="00B74E26">
      <w:pPr>
        <w:pStyle w:val="BodyText"/>
        <w:spacing w:before="160"/>
        <w:ind w:left="782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  <w:spacing w:val="-2"/>
        </w:rPr>
        <w:t>receiverNode.sendMessage</w:t>
      </w:r>
      <w:proofErr w:type="spellEnd"/>
      <w:r w:rsidRPr="0002603C">
        <w:rPr>
          <w:rFonts w:ascii="Times New Roman" w:hAnsi="Times New Roman" w:cs="Times New Roman"/>
          <w:spacing w:val="-2"/>
        </w:rPr>
        <w:t>(message);</w:t>
      </w:r>
    </w:p>
    <w:p w14:paraId="5C5E8E7D" w14:textId="77777777" w:rsidR="00E04140" w:rsidRPr="0002603C" w:rsidRDefault="00B74E26">
      <w:pPr>
        <w:pStyle w:val="BodyText"/>
        <w:tabs>
          <w:tab w:val="left" w:pos="2038"/>
        </w:tabs>
        <w:spacing w:before="186"/>
        <w:ind w:left="52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}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else</w:t>
      </w:r>
      <w:r w:rsidRPr="0002603C">
        <w:rPr>
          <w:rFonts w:ascii="Times New Roman" w:hAnsi="Times New Roman" w:cs="Times New Roman"/>
          <w:spacing w:val="1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  <w:r w:rsidRPr="0002603C">
        <w:rPr>
          <w:rFonts w:ascii="Times New Roman" w:hAnsi="Times New Roman" w:cs="Times New Roman"/>
        </w:rPr>
        <w:tab/>
      </w: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("Invalid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sender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or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receiver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node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IDs.");</w:t>
      </w:r>
    </w:p>
    <w:p w14:paraId="328D4759" w14:textId="77777777" w:rsidR="00E04140" w:rsidRPr="0002603C" w:rsidRDefault="00B74E26">
      <w:pPr>
        <w:spacing w:before="187"/>
        <w:ind w:left="527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70F6F76C" w14:textId="77777777" w:rsidR="00E04140" w:rsidRPr="0002603C" w:rsidRDefault="00B74E26">
      <w:pPr>
        <w:pStyle w:val="BodyText"/>
        <w:tabs>
          <w:tab w:val="left" w:pos="613"/>
        </w:tabs>
        <w:spacing w:before="186" w:line="374" w:lineRule="auto"/>
        <w:ind w:left="523" w:right="3317" w:hanging="251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spacing w:val="-10"/>
        </w:rPr>
        <w:t>}</w:t>
      </w:r>
      <w:r w:rsidRPr="0002603C">
        <w:rPr>
          <w:rFonts w:ascii="Times New Roman" w:hAnsi="Times New Roman" w:cs="Times New Roman"/>
        </w:rPr>
        <w:tab/>
      </w:r>
      <w:r w:rsidRPr="0002603C">
        <w:rPr>
          <w:rFonts w:ascii="Times New Roman" w:hAnsi="Times New Roman" w:cs="Times New Roman"/>
        </w:rPr>
        <w:tab/>
        <w:t>private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MeshNode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getNodeById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int</w:t>
      </w:r>
      <w:proofErr w:type="spellEnd"/>
      <w:r w:rsidRPr="0002603C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nodeId</w:t>
      </w:r>
      <w:proofErr w:type="spellEnd"/>
      <w:r w:rsidRPr="0002603C">
        <w:rPr>
          <w:rFonts w:ascii="Times New Roman" w:hAnsi="Times New Roman" w:cs="Times New Roman"/>
        </w:rPr>
        <w:t>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{ for (</w:t>
      </w:r>
      <w:proofErr w:type="spellStart"/>
      <w:r w:rsidRPr="0002603C">
        <w:rPr>
          <w:rFonts w:ascii="Times New Roman" w:hAnsi="Times New Roman" w:cs="Times New Roman"/>
        </w:rPr>
        <w:t>MeshNode</w:t>
      </w:r>
      <w:proofErr w:type="spellEnd"/>
      <w:r w:rsidRPr="0002603C">
        <w:rPr>
          <w:rFonts w:ascii="Times New Roman" w:hAnsi="Times New Roman" w:cs="Times New Roman"/>
        </w:rPr>
        <w:t xml:space="preserve"> node : nodes) {</w:t>
      </w:r>
    </w:p>
    <w:p w14:paraId="4D7EDF1F" w14:textId="77777777" w:rsidR="00E04140" w:rsidRPr="0002603C" w:rsidRDefault="00B74E26">
      <w:pPr>
        <w:pStyle w:val="BodyText"/>
        <w:spacing w:line="372" w:lineRule="auto"/>
        <w:ind w:left="1032" w:right="4528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if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nodeId</w:t>
      </w:r>
      <w:proofErr w:type="spellEnd"/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==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node.getId</w:t>
      </w:r>
      <w:proofErr w:type="spellEnd"/>
      <w:r w:rsidRPr="0002603C">
        <w:rPr>
          <w:rFonts w:ascii="Times New Roman" w:hAnsi="Times New Roman" w:cs="Times New Roman"/>
        </w:rPr>
        <w:t>())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{ return node;</w:t>
      </w:r>
    </w:p>
    <w:p w14:paraId="17428FE4" w14:textId="77777777" w:rsidR="00E04140" w:rsidRPr="0002603C" w:rsidRDefault="00B74E26">
      <w:pPr>
        <w:spacing w:line="333" w:lineRule="exact"/>
        <w:ind w:left="782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6F96D952" w14:textId="77777777" w:rsidR="00E04140" w:rsidRPr="0002603C" w:rsidRDefault="00B74E26">
      <w:pPr>
        <w:spacing w:before="186"/>
        <w:ind w:left="527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091C012C" w14:textId="77777777" w:rsidR="00E04140" w:rsidRPr="0002603C" w:rsidRDefault="00B74E26">
      <w:pPr>
        <w:pStyle w:val="BodyText"/>
        <w:spacing w:before="187"/>
        <w:ind w:left="52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return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null;</w:t>
      </w:r>
    </w:p>
    <w:p w14:paraId="1265BB7F" w14:textId="77777777" w:rsidR="00E04140" w:rsidRPr="0002603C" w:rsidRDefault="00B74E26">
      <w:pPr>
        <w:spacing w:before="191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63D6A7B0" w14:textId="77777777" w:rsidR="00E04140" w:rsidRPr="0002603C" w:rsidRDefault="00B74E26">
      <w:pPr>
        <w:spacing w:before="186"/>
        <w:ind w:left="2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3CEBFFC0" w14:textId="77777777" w:rsidR="00E04140" w:rsidRPr="0002603C" w:rsidRDefault="00B74E26">
      <w:pPr>
        <w:pStyle w:val="Heading1"/>
        <w:spacing w:before="28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noProof/>
        </w:rPr>
        <w:drawing>
          <wp:anchor distT="0" distB="0" distL="0" distR="0" simplePos="0" relativeHeight="487594496" behindDoc="1" locked="0" layoutInCell="1" allowOverlap="1" wp14:anchorId="48483460" wp14:editId="150E2AAF">
            <wp:simplePos x="0" y="0"/>
            <wp:positionH relativeFrom="page">
              <wp:posOffset>914400</wp:posOffset>
            </wp:positionH>
            <wp:positionV relativeFrom="paragraph">
              <wp:posOffset>250327</wp:posOffset>
            </wp:positionV>
            <wp:extent cx="5665805" cy="119643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805" cy="119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603C">
        <w:rPr>
          <w:rFonts w:ascii="Times New Roman" w:hAnsi="Times New Roman" w:cs="Times New Roman"/>
          <w:spacing w:val="-2"/>
        </w:rPr>
        <w:t>Output</w:t>
      </w:r>
    </w:p>
    <w:p w14:paraId="44BF4968" w14:textId="77777777" w:rsidR="00E04140" w:rsidRPr="0002603C" w:rsidRDefault="00E04140">
      <w:pPr>
        <w:pStyle w:val="Heading1"/>
        <w:rPr>
          <w:rFonts w:ascii="Times New Roman" w:hAnsi="Times New Roman" w:cs="Times New Roman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7000C1" w14:textId="77777777" w:rsidR="00E04140" w:rsidRPr="0002603C" w:rsidRDefault="00B74E26">
      <w:pPr>
        <w:spacing w:before="32" w:line="369" w:lineRule="auto"/>
        <w:ind w:left="23" w:right="3317" w:firstLine="3630"/>
        <w:rPr>
          <w:rFonts w:ascii="Times New Roman" w:hAnsi="Times New Roman" w:cs="Times New Roman"/>
          <w:b/>
          <w:sz w:val="28"/>
        </w:rPr>
      </w:pPr>
      <w:r w:rsidRPr="0002603C">
        <w:rPr>
          <w:rFonts w:ascii="Times New Roman" w:hAnsi="Times New Roman" w:cs="Times New Roman"/>
          <w:b/>
          <w:sz w:val="28"/>
          <w:u w:val="single"/>
        </w:rPr>
        <w:lastRenderedPageBreak/>
        <w:t>Practical</w:t>
      </w:r>
      <w:r w:rsidRPr="0002603C">
        <w:rPr>
          <w:rFonts w:ascii="Times New Roman" w:hAnsi="Times New Roman" w:cs="Times New Roman"/>
          <w:b/>
          <w:spacing w:val="-16"/>
          <w:sz w:val="28"/>
          <w:u w:val="single"/>
        </w:rPr>
        <w:t xml:space="preserve"> </w:t>
      </w:r>
      <w:r w:rsidRPr="0002603C">
        <w:rPr>
          <w:rFonts w:ascii="Times New Roman" w:hAnsi="Times New Roman" w:cs="Times New Roman"/>
          <w:b/>
          <w:sz w:val="28"/>
          <w:u w:val="single"/>
        </w:rPr>
        <w:t>No:</w:t>
      </w:r>
      <w:r w:rsidRPr="0002603C">
        <w:rPr>
          <w:rFonts w:ascii="Times New Roman" w:hAnsi="Times New Roman" w:cs="Times New Roman"/>
          <w:b/>
          <w:sz w:val="28"/>
        </w:rPr>
        <w:t>-</w:t>
      </w:r>
      <w:r w:rsidRPr="0002603C">
        <w:rPr>
          <w:rFonts w:ascii="Times New Roman" w:hAnsi="Times New Roman" w:cs="Times New Roman"/>
          <w:b/>
          <w:spacing w:val="-16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 xml:space="preserve">8 </w:t>
      </w:r>
      <w:r w:rsidRPr="0002603C">
        <w:rPr>
          <w:rFonts w:ascii="Times New Roman" w:hAnsi="Times New Roman" w:cs="Times New Roman"/>
          <w:b/>
          <w:sz w:val="28"/>
          <w:u w:val="single"/>
        </w:rPr>
        <w:t>Aim:</w:t>
      </w:r>
      <w:r w:rsidRPr="0002603C">
        <w:rPr>
          <w:rFonts w:ascii="Times New Roman" w:hAnsi="Times New Roman" w:cs="Times New Roman"/>
          <w:b/>
          <w:sz w:val="28"/>
        </w:rPr>
        <w:t xml:space="preserve"> Program to simulate hybrid topology</w:t>
      </w:r>
    </w:p>
    <w:p w14:paraId="58D9F47B" w14:textId="77777777" w:rsidR="00E04140" w:rsidRPr="0002603C" w:rsidRDefault="00B74E26">
      <w:pPr>
        <w:pStyle w:val="BodyText"/>
        <w:spacing w:before="215" w:line="369" w:lineRule="auto"/>
        <w:ind w:left="23" w:right="616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import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java.util.ArrayList</w:t>
      </w:r>
      <w:proofErr w:type="spellEnd"/>
      <w:r w:rsidRPr="0002603C">
        <w:rPr>
          <w:rFonts w:ascii="Times New Roman" w:hAnsi="Times New Roman" w:cs="Times New Roman"/>
        </w:rPr>
        <w:t xml:space="preserve">; import </w:t>
      </w:r>
      <w:proofErr w:type="spellStart"/>
      <w:r w:rsidRPr="0002603C">
        <w:rPr>
          <w:rFonts w:ascii="Times New Roman" w:hAnsi="Times New Roman" w:cs="Times New Roman"/>
        </w:rPr>
        <w:t>java.util.List</w:t>
      </w:r>
      <w:proofErr w:type="spellEnd"/>
      <w:r w:rsidRPr="0002603C">
        <w:rPr>
          <w:rFonts w:ascii="Times New Roman" w:hAnsi="Times New Roman" w:cs="Times New Roman"/>
        </w:rPr>
        <w:t>;</w:t>
      </w:r>
    </w:p>
    <w:p w14:paraId="3C850300" w14:textId="77777777" w:rsidR="00E04140" w:rsidRPr="0002603C" w:rsidRDefault="00E04140">
      <w:pPr>
        <w:pStyle w:val="BodyText"/>
        <w:spacing w:before="190"/>
        <w:rPr>
          <w:rFonts w:ascii="Times New Roman" w:hAnsi="Times New Roman" w:cs="Times New Roman"/>
        </w:rPr>
      </w:pPr>
    </w:p>
    <w:p w14:paraId="55D0FB8E" w14:textId="77777777" w:rsidR="00E04140" w:rsidRPr="0002603C" w:rsidRDefault="00B74E26">
      <w:pPr>
        <w:pStyle w:val="BodyText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class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Node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4D4F4749" w14:textId="77777777" w:rsidR="00E04140" w:rsidRPr="0002603C" w:rsidRDefault="00B74E26">
      <w:pPr>
        <w:pStyle w:val="BodyText"/>
        <w:spacing w:before="191"/>
        <w:ind w:left="27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private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int</w:t>
      </w:r>
      <w:proofErr w:type="spellEnd"/>
      <w:r w:rsidRPr="0002603C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02603C">
        <w:rPr>
          <w:rFonts w:ascii="Times New Roman" w:hAnsi="Times New Roman" w:cs="Times New Roman"/>
          <w:spacing w:val="-2"/>
        </w:rPr>
        <w:t>nodeId</w:t>
      </w:r>
      <w:proofErr w:type="spellEnd"/>
      <w:r w:rsidRPr="0002603C">
        <w:rPr>
          <w:rFonts w:ascii="Times New Roman" w:hAnsi="Times New Roman" w:cs="Times New Roman"/>
          <w:spacing w:val="-2"/>
        </w:rPr>
        <w:t>;</w:t>
      </w:r>
    </w:p>
    <w:p w14:paraId="756E870B" w14:textId="77777777" w:rsidR="00E04140" w:rsidRPr="0002603C" w:rsidRDefault="00B74E26">
      <w:pPr>
        <w:pStyle w:val="BodyText"/>
        <w:spacing w:before="186"/>
        <w:ind w:left="27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private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List&lt;Node&gt;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neighbors;</w:t>
      </w:r>
    </w:p>
    <w:p w14:paraId="2C3FB4CC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2307BD12" w14:textId="77777777" w:rsidR="00E04140" w:rsidRPr="0002603C" w:rsidRDefault="00E04140">
      <w:pPr>
        <w:pStyle w:val="BodyText"/>
        <w:spacing w:before="31"/>
        <w:rPr>
          <w:rFonts w:ascii="Times New Roman" w:hAnsi="Times New Roman" w:cs="Times New Roman"/>
        </w:rPr>
      </w:pPr>
    </w:p>
    <w:p w14:paraId="7AED0F89" w14:textId="77777777" w:rsidR="00E04140" w:rsidRPr="0002603C" w:rsidRDefault="00B74E26">
      <w:pPr>
        <w:pStyle w:val="BodyText"/>
        <w:spacing w:line="369" w:lineRule="auto"/>
        <w:ind w:left="527" w:right="5396" w:hanging="2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Node(</w:t>
      </w:r>
      <w:proofErr w:type="spellStart"/>
      <w:r w:rsidRPr="0002603C">
        <w:rPr>
          <w:rFonts w:ascii="Times New Roman" w:hAnsi="Times New Roman" w:cs="Times New Roman"/>
        </w:rPr>
        <w:t>int</w:t>
      </w:r>
      <w:proofErr w:type="spellEnd"/>
      <w:r w:rsidRPr="0002603C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nodeId</w:t>
      </w:r>
      <w:proofErr w:type="spellEnd"/>
      <w:r w:rsidRPr="0002603C">
        <w:rPr>
          <w:rFonts w:ascii="Times New Roman" w:hAnsi="Times New Roman" w:cs="Times New Roman"/>
        </w:rPr>
        <w:t>)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 xml:space="preserve">{ </w:t>
      </w:r>
      <w:proofErr w:type="spellStart"/>
      <w:r w:rsidRPr="0002603C">
        <w:rPr>
          <w:rFonts w:ascii="Times New Roman" w:hAnsi="Times New Roman" w:cs="Times New Roman"/>
        </w:rPr>
        <w:t>this.nodeId</w:t>
      </w:r>
      <w:proofErr w:type="spellEnd"/>
      <w:r w:rsidRPr="0002603C">
        <w:rPr>
          <w:rFonts w:ascii="Times New Roman" w:hAnsi="Times New Roman" w:cs="Times New Roman"/>
        </w:rPr>
        <w:t xml:space="preserve"> = </w:t>
      </w:r>
      <w:proofErr w:type="spellStart"/>
      <w:r w:rsidRPr="0002603C">
        <w:rPr>
          <w:rFonts w:ascii="Times New Roman" w:hAnsi="Times New Roman" w:cs="Times New Roman"/>
        </w:rPr>
        <w:t>nodeId</w:t>
      </w:r>
      <w:proofErr w:type="spellEnd"/>
      <w:r w:rsidRPr="0002603C">
        <w:rPr>
          <w:rFonts w:ascii="Times New Roman" w:hAnsi="Times New Roman" w:cs="Times New Roman"/>
        </w:rPr>
        <w:t>;</w:t>
      </w:r>
    </w:p>
    <w:p w14:paraId="7379FD38" w14:textId="77777777" w:rsidR="00E04140" w:rsidRPr="0002603C" w:rsidRDefault="00B74E26">
      <w:pPr>
        <w:pStyle w:val="BodyText"/>
        <w:spacing w:before="4"/>
        <w:ind w:left="527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this.neighbors</w:t>
      </w:r>
      <w:proofErr w:type="spellEnd"/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02603C">
        <w:rPr>
          <w:rFonts w:ascii="Times New Roman" w:hAnsi="Times New Roman" w:cs="Times New Roman"/>
          <w:spacing w:val="-2"/>
        </w:rPr>
        <w:t>ArrayList</w:t>
      </w:r>
      <w:proofErr w:type="spellEnd"/>
      <w:r w:rsidRPr="0002603C">
        <w:rPr>
          <w:rFonts w:ascii="Times New Roman" w:hAnsi="Times New Roman" w:cs="Times New Roman"/>
          <w:spacing w:val="-2"/>
        </w:rPr>
        <w:t>&lt;&gt;();</w:t>
      </w:r>
    </w:p>
    <w:p w14:paraId="29F43053" w14:textId="77777777" w:rsidR="00E04140" w:rsidRPr="0002603C" w:rsidRDefault="00B74E26">
      <w:pPr>
        <w:spacing w:before="191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17EEB80C" w14:textId="77777777" w:rsidR="00E04140" w:rsidRPr="0002603C" w:rsidRDefault="00B74E26">
      <w:pPr>
        <w:pStyle w:val="BodyText"/>
        <w:spacing w:before="28"/>
        <w:ind w:left="27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addNeighbor</w:t>
      </w:r>
      <w:proofErr w:type="spellEnd"/>
      <w:r w:rsidRPr="0002603C">
        <w:rPr>
          <w:rFonts w:ascii="Times New Roman" w:hAnsi="Times New Roman" w:cs="Times New Roman"/>
        </w:rPr>
        <w:t>(Node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neighbor)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3C175A4F" w14:textId="77777777" w:rsidR="00E04140" w:rsidRPr="0002603C" w:rsidRDefault="00B74E26">
      <w:pPr>
        <w:pStyle w:val="BodyText"/>
        <w:spacing w:before="186"/>
        <w:ind w:left="527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  <w:spacing w:val="-2"/>
        </w:rPr>
        <w:t>neighbors.add</w:t>
      </w:r>
      <w:proofErr w:type="spellEnd"/>
      <w:r w:rsidRPr="0002603C">
        <w:rPr>
          <w:rFonts w:ascii="Times New Roman" w:hAnsi="Times New Roman" w:cs="Times New Roman"/>
          <w:spacing w:val="-2"/>
        </w:rPr>
        <w:t>(neighbor);</w:t>
      </w:r>
    </w:p>
    <w:p w14:paraId="66F05A25" w14:textId="77777777" w:rsidR="00E04140" w:rsidRPr="0002603C" w:rsidRDefault="00B74E26">
      <w:pPr>
        <w:spacing w:before="28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2DBF284A" w14:textId="77777777" w:rsidR="00E04140" w:rsidRPr="0002603C" w:rsidRDefault="00B74E26">
      <w:pPr>
        <w:pStyle w:val="BodyText"/>
        <w:spacing w:before="23"/>
        <w:ind w:left="27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sendMessage</w:t>
      </w:r>
      <w:proofErr w:type="spellEnd"/>
      <w:r w:rsidRPr="0002603C">
        <w:rPr>
          <w:rFonts w:ascii="Times New Roman" w:hAnsi="Times New Roman" w:cs="Times New Roman"/>
        </w:rPr>
        <w:t>(String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message)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19797979" w14:textId="77777777" w:rsidR="00E04140" w:rsidRPr="0002603C" w:rsidRDefault="00B74E26">
      <w:pPr>
        <w:pStyle w:val="BodyText"/>
        <w:spacing w:before="191"/>
        <w:ind w:left="523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("Node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nodeId</w:t>
      </w:r>
      <w:proofErr w:type="spellEnd"/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received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message: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message);</w:t>
      </w:r>
    </w:p>
    <w:p w14:paraId="6435E195" w14:textId="77777777" w:rsidR="00E04140" w:rsidRPr="0002603C" w:rsidRDefault="00B74E26">
      <w:pPr>
        <w:spacing w:before="187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021C0E0A" w14:textId="77777777" w:rsidR="00E04140" w:rsidRPr="0002603C" w:rsidRDefault="00B74E26">
      <w:pPr>
        <w:pStyle w:val="BodyText"/>
        <w:spacing w:before="28" w:line="369" w:lineRule="auto"/>
        <w:ind w:left="527" w:right="6587" w:hanging="2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int</w:t>
      </w:r>
      <w:proofErr w:type="spellEnd"/>
      <w:r w:rsidRPr="0002603C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getId</w:t>
      </w:r>
      <w:proofErr w:type="spellEnd"/>
      <w:r w:rsidRPr="0002603C">
        <w:rPr>
          <w:rFonts w:ascii="Times New Roman" w:hAnsi="Times New Roman" w:cs="Times New Roman"/>
        </w:rPr>
        <w:t>()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 xml:space="preserve">{ return </w:t>
      </w:r>
      <w:proofErr w:type="spellStart"/>
      <w:r w:rsidRPr="0002603C">
        <w:rPr>
          <w:rFonts w:ascii="Times New Roman" w:hAnsi="Times New Roman" w:cs="Times New Roman"/>
        </w:rPr>
        <w:t>nodeId</w:t>
      </w:r>
      <w:proofErr w:type="spellEnd"/>
      <w:r w:rsidRPr="0002603C">
        <w:rPr>
          <w:rFonts w:ascii="Times New Roman" w:hAnsi="Times New Roman" w:cs="Times New Roman"/>
        </w:rPr>
        <w:t>;</w:t>
      </w:r>
    </w:p>
    <w:p w14:paraId="0953413F" w14:textId="77777777" w:rsidR="00E04140" w:rsidRPr="0002603C" w:rsidRDefault="00B74E26">
      <w:pPr>
        <w:spacing w:before="3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59FAB66D" w14:textId="77777777" w:rsidR="00E04140" w:rsidRPr="0002603C" w:rsidRDefault="00B74E26">
      <w:pPr>
        <w:spacing w:before="187"/>
        <w:ind w:left="2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02354856" w14:textId="77777777" w:rsidR="00E04140" w:rsidRPr="0002603C" w:rsidRDefault="00B74E26">
      <w:pPr>
        <w:pStyle w:val="BodyText"/>
        <w:spacing w:before="27" w:line="369" w:lineRule="auto"/>
        <w:ind w:left="273" w:right="4116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class</w:t>
      </w:r>
      <w:r w:rsidRPr="0002603C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HybridTopologySimulation</w:t>
      </w:r>
      <w:proofErr w:type="spellEnd"/>
      <w:r w:rsidRPr="0002603C">
        <w:rPr>
          <w:rFonts w:ascii="Times New Roman" w:hAnsi="Times New Roman" w:cs="Times New Roman"/>
          <w:spacing w:val="-16"/>
        </w:rPr>
        <w:t xml:space="preserve"> </w:t>
      </w:r>
      <w:r w:rsidRPr="0002603C">
        <w:rPr>
          <w:rFonts w:ascii="Times New Roman" w:hAnsi="Times New Roman" w:cs="Times New Roman"/>
        </w:rPr>
        <w:t>{ public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static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main(String[]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args</w:t>
      </w:r>
      <w:proofErr w:type="spellEnd"/>
      <w:r w:rsidRPr="0002603C">
        <w:rPr>
          <w:rFonts w:ascii="Times New Roman" w:hAnsi="Times New Roman" w:cs="Times New Roman"/>
        </w:rPr>
        <w:t>)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5124C024" w14:textId="77777777" w:rsidR="00E04140" w:rsidRPr="0002603C" w:rsidRDefault="00B74E26">
      <w:pPr>
        <w:pStyle w:val="BodyText"/>
        <w:spacing w:before="4"/>
        <w:ind w:left="52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//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Create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nodes</w:t>
      </w:r>
    </w:p>
    <w:p w14:paraId="09EC0810" w14:textId="77777777" w:rsidR="00E04140" w:rsidRPr="0002603C" w:rsidRDefault="00B74E26">
      <w:pPr>
        <w:pStyle w:val="BodyText"/>
        <w:spacing w:before="186"/>
        <w:ind w:left="52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Node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node1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Node(1);</w:t>
      </w:r>
    </w:p>
    <w:p w14:paraId="3EFE1645" w14:textId="77777777" w:rsidR="00E04140" w:rsidRPr="0002603C" w:rsidRDefault="00E04140">
      <w:pPr>
        <w:pStyle w:val="BodyText"/>
        <w:rPr>
          <w:rFonts w:ascii="Times New Roman" w:hAnsi="Times New Roman" w:cs="Times New Roman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4A92158" w14:textId="77777777" w:rsidR="00E04140" w:rsidRPr="0002603C" w:rsidRDefault="00B74E26">
      <w:pPr>
        <w:pStyle w:val="BodyText"/>
        <w:spacing w:before="32" w:line="372" w:lineRule="auto"/>
        <w:ind w:left="527" w:right="5324"/>
        <w:jc w:val="both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lastRenderedPageBreak/>
        <w:t>Node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node2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Node(2); Node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node3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Node(3); Node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node4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Node(4); Node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node5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Node(5);</w:t>
      </w:r>
    </w:p>
    <w:p w14:paraId="5771035C" w14:textId="77777777" w:rsidR="00E04140" w:rsidRPr="0002603C" w:rsidRDefault="00E04140">
      <w:pPr>
        <w:pStyle w:val="BodyText"/>
        <w:spacing w:before="185"/>
        <w:rPr>
          <w:rFonts w:ascii="Times New Roman" w:hAnsi="Times New Roman" w:cs="Times New Roman"/>
        </w:rPr>
      </w:pPr>
    </w:p>
    <w:p w14:paraId="259ACAD2" w14:textId="77777777" w:rsidR="00E04140" w:rsidRPr="0002603C" w:rsidRDefault="00B74E26">
      <w:pPr>
        <w:pStyle w:val="BodyText"/>
        <w:spacing w:line="372" w:lineRule="auto"/>
        <w:ind w:left="527" w:right="307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//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Connect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nodes</w:t>
      </w:r>
      <w:r w:rsidRPr="0002603C">
        <w:rPr>
          <w:rFonts w:ascii="Times New Roman" w:hAnsi="Times New Roman" w:cs="Times New Roman"/>
          <w:spacing w:val="-1"/>
        </w:rPr>
        <w:t xml:space="preserve"> </w:t>
      </w:r>
      <w:r w:rsidRPr="0002603C">
        <w:rPr>
          <w:rFonts w:ascii="Times New Roman" w:hAnsi="Times New Roman" w:cs="Times New Roman"/>
        </w:rPr>
        <w:t>to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form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a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star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 xml:space="preserve">topology </w:t>
      </w:r>
      <w:r w:rsidRPr="0002603C">
        <w:rPr>
          <w:rFonts w:ascii="Times New Roman" w:hAnsi="Times New Roman" w:cs="Times New Roman"/>
          <w:spacing w:val="-2"/>
        </w:rPr>
        <w:t>node1.addNeighbor(node2); node1.addNeighbor(node3); node1.addNeighbor(node4);</w:t>
      </w:r>
    </w:p>
    <w:p w14:paraId="3E63B16E" w14:textId="77777777" w:rsidR="00E04140" w:rsidRPr="0002603C" w:rsidRDefault="00B74E26">
      <w:pPr>
        <w:pStyle w:val="BodyText"/>
        <w:spacing w:line="372" w:lineRule="auto"/>
        <w:ind w:left="527" w:right="307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//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Connect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nodes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to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form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a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ring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 xml:space="preserve">topology </w:t>
      </w:r>
      <w:r w:rsidRPr="0002603C">
        <w:rPr>
          <w:rFonts w:ascii="Times New Roman" w:hAnsi="Times New Roman" w:cs="Times New Roman"/>
          <w:spacing w:val="-2"/>
        </w:rPr>
        <w:t>node2.addNeighbor(node3); node3.addNeighbor(node4); node4.addNeighbor(node5); node5.addNeighbor(node2);</w:t>
      </w:r>
    </w:p>
    <w:p w14:paraId="119AAC52" w14:textId="77777777" w:rsidR="00E04140" w:rsidRPr="0002603C" w:rsidRDefault="00B74E26">
      <w:pPr>
        <w:pStyle w:val="BodyText"/>
        <w:spacing w:line="372" w:lineRule="auto"/>
        <w:ind w:left="527" w:right="331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// Simulate sending messages node1.sendMessage("Hello,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r w:rsidRPr="0002603C">
        <w:rPr>
          <w:rFonts w:ascii="Times New Roman" w:hAnsi="Times New Roman" w:cs="Times New Roman"/>
        </w:rPr>
        <w:t>Node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r w:rsidRPr="0002603C">
        <w:rPr>
          <w:rFonts w:ascii="Times New Roman" w:hAnsi="Times New Roman" w:cs="Times New Roman"/>
        </w:rPr>
        <w:t>2!");</w:t>
      </w:r>
    </w:p>
    <w:p w14:paraId="75D173B8" w14:textId="77777777" w:rsidR="00E04140" w:rsidRPr="0002603C" w:rsidRDefault="00B74E26">
      <w:pPr>
        <w:pStyle w:val="BodyText"/>
        <w:spacing w:line="339" w:lineRule="exact"/>
        <w:ind w:left="52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spacing w:val="-2"/>
        </w:rPr>
        <w:t>node3.sendMessage("Hi,</w:t>
      </w:r>
      <w:r w:rsidRPr="0002603C">
        <w:rPr>
          <w:rFonts w:ascii="Times New Roman" w:hAnsi="Times New Roman" w:cs="Times New Roman"/>
          <w:spacing w:val="6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Node</w:t>
      </w:r>
      <w:r w:rsidRPr="0002603C">
        <w:rPr>
          <w:rFonts w:ascii="Times New Roman" w:hAnsi="Times New Roman" w:cs="Times New Roman"/>
          <w:spacing w:val="9"/>
        </w:rPr>
        <w:t xml:space="preserve"> </w:t>
      </w:r>
      <w:r w:rsidRPr="0002603C">
        <w:rPr>
          <w:rFonts w:ascii="Times New Roman" w:hAnsi="Times New Roman" w:cs="Times New Roman"/>
          <w:spacing w:val="-4"/>
        </w:rPr>
        <w:t>4!");</w:t>
      </w:r>
    </w:p>
    <w:p w14:paraId="7F5140F1" w14:textId="77777777" w:rsidR="00E04140" w:rsidRPr="0002603C" w:rsidRDefault="00B74E26">
      <w:pPr>
        <w:pStyle w:val="BodyText"/>
        <w:spacing w:before="180"/>
        <w:ind w:left="52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spacing w:val="-2"/>
        </w:rPr>
        <w:t>node5.sendMessage("Greetings,</w:t>
      </w:r>
      <w:r w:rsidRPr="0002603C">
        <w:rPr>
          <w:rFonts w:ascii="Times New Roman" w:hAnsi="Times New Roman" w:cs="Times New Roman"/>
          <w:spacing w:val="10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Node</w:t>
      </w:r>
      <w:r w:rsidRPr="0002603C">
        <w:rPr>
          <w:rFonts w:ascii="Times New Roman" w:hAnsi="Times New Roman" w:cs="Times New Roman"/>
          <w:spacing w:val="14"/>
        </w:rPr>
        <w:t xml:space="preserve"> </w:t>
      </w:r>
      <w:r w:rsidRPr="0002603C">
        <w:rPr>
          <w:rFonts w:ascii="Times New Roman" w:hAnsi="Times New Roman" w:cs="Times New Roman"/>
          <w:spacing w:val="-4"/>
        </w:rPr>
        <w:t>2!");</w:t>
      </w:r>
    </w:p>
    <w:p w14:paraId="6B355B5A" w14:textId="77777777" w:rsidR="00E04140" w:rsidRPr="0002603C" w:rsidRDefault="00B74E26">
      <w:pPr>
        <w:spacing w:before="187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78FE8AFF" w14:textId="77777777" w:rsidR="00E04140" w:rsidRPr="0002603C" w:rsidRDefault="00B74E26">
      <w:pPr>
        <w:spacing w:before="187"/>
        <w:ind w:left="2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582749DA" w14:textId="77777777" w:rsidR="00E04140" w:rsidRPr="0002603C" w:rsidRDefault="00B74E26">
      <w:pPr>
        <w:spacing w:before="27"/>
        <w:ind w:left="23"/>
        <w:rPr>
          <w:rFonts w:ascii="Times New Roman" w:hAnsi="Times New Roman" w:cs="Times New Roman"/>
          <w:b/>
          <w:sz w:val="28"/>
        </w:rPr>
      </w:pPr>
      <w:r w:rsidRPr="0002603C">
        <w:rPr>
          <w:rFonts w:ascii="Times New Roman" w:hAnsi="Times New Roman" w:cs="Times New Roman"/>
          <w:b/>
          <w:noProof/>
          <w:sz w:val="28"/>
        </w:rPr>
        <w:drawing>
          <wp:anchor distT="0" distB="0" distL="0" distR="0" simplePos="0" relativeHeight="487595008" behindDoc="1" locked="0" layoutInCell="1" allowOverlap="1" wp14:anchorId="5B882CF3" wp14:editId="12315B05">
            <wp:simplePos x="0" y="0"/>
            <wp:positionH relativeFrom="page">
              <wp:posOffset>914400</wp:posOffset>
            </wp:positionH>
            <wp:positionV relativeFrom="paragraph">
              <wp:posOffset>249426</wp:posOffset>
            </wp:positionV>
            <wp:extent cx="5608320" cy="102108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603C">
        <w:rPr>
          <w:rFonts w:ascii="Times New Roman" w:hAnsi="Times New Roman" w:cs="Times New Roman"/>
          <w:b/>
          <w:spacing w:val="-2"/>
          <w:sz w:val="28"/>
        </w:rPr>
        <w:t>Output</w:t>
      </w:r>
    </w:p>
    <w:p w14:paraId="76491BB7" w14:textId="77777777" w:rsidR="00E04140" w:rsidRPr="0002603C" w:rsidRDefault="00E04140">
      <w:pPr>
        <w:rPr>
          <w:rFonts w:ascii="Times New Roman" w:hAnsi="Times New Roman" w:cs="Times New Roman"/>
          <w:b/>
          <w:sz w:val="28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DB92E6B" w14:textId="77777777" w:rsidR="00E04140" w:rsidRPr="0002603C" w:rsidRDefault="00B74E26">
      <w:pPr>
        <w:spacing w:before="32"/>
        <w:ind w:left="10" w:right="11"/>
        <w:jc w:val="center"/>
        <w:rPr>
          <w:rFonts w:ascii="Times New Roman" w:hAnsi="Times New Roman" w:cs="Times New Roman"/>
          <w:b/>
          <w:sz w:val="28"/>
        </w:rPr>
      </w:pPr>
      <w:r w:rsidRPr="0002603C">
        <w:rPr>
          <w:rFonts w:ascii="Times New Roman" w:hAnsi="Times New Roman" w:cs="Times New Roman"/>
          <w:b/>
          <w:sz w:val="28"/>
          <w:u w:val="single"/>
        </w:rPr>
        <w:lastRenderedPageBreak/>
        <w:t>Practical</w:t>
      </w:r>
      <w:r w:rsidRPr="0002603C">
        <w:rPr>
          <w:rFonts w:ascii="Times New Roman" w:hAnsi="Times New Roman" w:cs="Times New Roman"/>
          <w:b/>
          <w:spacing w:val="-8"/>
          <w:sz w:val="28"/>
          <w:u w:val="single"/>
        </w:rPr>
        <w:t xml:space="preserve"> </w:t>
      </w:r>
      <w:r w:rsidRPr="0002603C">
        <w:rPr>
          <w:rFonts w:ascii="Times New Roman" w:hAnsi="Times New Roman" w:cs="Times New Roman"/>
          <w:b/>
          <w:sz w:val="28"/>
          <w:u w:val="single"/>
        </w:rPr>
        <w:t>No:</w:t>
      </w:r>
      <w:r w:rsidRPr="0002603C">
        <w:rPr>
          <w:rFonts w:ascii="Times New Roman" w:hAnsi="Times New Roman" w:cs="Times New Roman"/>
          <w:b/>
          <w:sz w:val="28"/>
        </w:rPr>
        <w:t>-</w:t>
      </w:r>
      <w:r w:rsidRPr="0002603C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pacing w:val="-10"/>
          <w:sz w:val="28"/>
        </w:rPr>
        <w:t>9</w:t>
      </w:r>
    </w:p>
    <w:p w14:paraId="7436B149" w14:textId="77777777" w:rsidR="00E04140" w:rsidRPr="0002603C" w:rsidRDefault="00B74E26">
      <w:pPr>
        <w:spacing w:before="186" w:line="259" w:lineRule="auto"/>
        <w:ind w:left="23" w:right="3553"/>
        <w:rPr>
          <w:rFonts w:ascii="Times New Roman" w:hAnsi="Times New Roman" w:cs="Times New Roman"/>
          <w:b/>
          <w:sz w:val="28"/>
        </w:rPr>
      </w:pPr>
      <w:r w:rsidRPr="0002603C">
        <w:rPr>
          <w:rFonts w:ascii="Times New Roman" w:hAnsi="Times New Roman" w:cs="Times New Roman"/>
          <w:b/>
          <w:sz w:val="28"/>
          <w:u w:val="single"/>
        </w:rPr>
        <w:t>Aim:</w:t>
      </w:r>
      <w:r w:rsidRPr="0002603C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Program</w:t>
      </w:r>
      <w:r w:rsidRPr="0002603C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to</w:t>
      </w:r>
      <w:r w:rsidRPr="0002603C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simulate</w:t>
      </w:r>
      <w:r w:rsidRPr="0002603C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UDP</w:t>
      </w:r>
      <w:r w:rsidRPr="0002603C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server</w:t>
      </w:r>
      <w:r w:rsidRPr="0002603C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client UDP Server</w:t>
      </w:r>
    </w:p>
    <w:p w14:paraId="713C2571" w14:textId="77777777" w:rsidR="00E04140" w:rsidRPr="0002603C" w:rsidRDefault="00B74E26">
      <w:pPr>
        <w:pStyle w:val="BodyText"/>
        <w:spacing w:before="2" w:line="259" w:lineRule="auto"/>
        <w:ind w:left="23" w:right="632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import java.net.*; public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class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UDPServer</w:t>
      </w:r>
      <w:proofErr w:type="spellEnd"/>
      <w:r w:rsidRPr="0002603C">
        <w:rPr>
          <w:rFonts w:ascii="Times New Roman" w:hAnsi="Times New Roman" w:cs="Times New Roman"/>
          <w:spacing w:val="-15"/>
        </w:rPr>
        <w:t xml:space="preserve"> </w:t>
      </w:r>
      <w:r w:rsidRPr="0002603C">
        <w:rPr>
          <w:rFonts w:ascii="Times New Roman" w:hAnsi="Times New Roman" w:cs="Times New Roman"/>
        </w:rPr>
        <w:t>{</w:t>
      </w:r>
    </w:p>
    <w:p w14:paraId="2B755DDB" w14:textId="77777777" w:rsidR="00E04140" w:rsidRPr="0002603C" w:rsidRDefault="00B74E26">
      <w:pPr>
        <w:pStyle w:val="BodyText"/>
        <w:spacing w:before="1" w:line="256" w:lineRule="auto"/>
        <w:ind w:left="527" w:right="4528" w:hanging="2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static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main(String[]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args</w:t>
      </w:r>
      <w:proofErr w:type="spellEnd"/>
      <w:r w:rsidRPr="0002603C">
        <w:rPr>
          <w:rFonts w:ascii="Times New Roman" w:hAnsi="Times New Roman" w:cs="Times New Roman"/>
        </w:rPr>
        <w:t>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{ try {</w:t>
      </w:r>
    </w:p>
    <w:p w14:paraId="509E737F" w14:textId="77777777" w:rsidR="00E04140" w:rsidRPr="0002603C" w:rsidRDefault="00B74E26">
      <w:pPr>
        <w:pStyle w:val="BodyText"/>
        <w:spacing w:before="3" w:line="259" w:lineRule="auto"/>
        <w:ind w:left="782" w:right="1661" w:hanging="5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DatagramSocket</w:t>
      </w:r>
      <w:proofErr w:type="spellEnd"/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socket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DatagramSocket</w:t>
      </w:r>
      <w:proofErr w:type="spellEnd"/>
      <w:r w:rsidRPr="0002603C">
        <w:rPr>
          <w:rFonts w:ascii="Times New Roman" w:hAnsi="Times New Roman" w:cs="Times New Roman"/>
        </w:rPr>
        <w:t xml:space="preserve">(9876); byte[] </w:t>
      </w:r>
      <w:proofErr w:type="spellStart"/>
      <w:r w:rsidRPr="0002603C">
        <w:rPr>
          <w:rFonts w:ascii="Times New Roman" w:hAnsi="Times New Roman" w:cs="Times New Roman"/>
        </w:rPr>
        <w:t>receiveData</w:t>
      </w:r>
      <w:proofErr w:type="spellEnd"/>
      <w:r w:rsidRPr="0002603C">
        <w:rPr>
          <w:rFonts w:ascii="Times New Roman" w:hAnsi="Times New Roman" w:cs="Times New Roman"/>
        </w:rPr>
        <w:t xml:space="preserve"> = new byte[1024];</w:t>
      </w:r>
    </w:p>
    <w:p w14:paraId="69C1C047" w14:textId="77777777" w:rsidR="00E04140" w:rsidRPr="0002603C" w:rsidRDefault="00B74E26">
      <w:pPr>
        <w:pStyle w:val="BodyText"/>
        <w:spacing w:before="159"/>
        <w:ind w:left="782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while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(true)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48FA4846" w14:textId="77777777" w:rsidR="00E04140" w:rsidRPr="0002603C" w:rsidRDefault="00B74E26">
      <w:pPr>
        <w:pStyle w:val="BodyText"/>
        <w:spacing w:before="187" w:line="259" w:lineRule="auto"/>
        <w:ind w:left="23" w:firstLine="1008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DatagramPacket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receivePacket</w:t>
      </w:r>
      <w:proofErr w:type="spellEnd"/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DatagramPacket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receiveData</w:t>
      </w:r>
      <w:proofErr w:type="spellEnd"/>
      <w:r w:rsidRPr="0002603C">
        <w:rPr>
          <w:rFonts w:ascii="Times New Roman" w:hAnsi="Times New Roman" w:cs="Times New Roman"/>
        </w:rPr>
        <w:t xml:space="preserve">, </w:t>
      </w:r>
      <w:proofErr w:type="spellStart"/>
      <w:r w:rsidRPr="0002603C">
        <w:rPr>
          <w:rFonts w:ascii="Times New Roman" w:hAnsi="Times New Roman" w:cs="Times New Roman"/>
          <w:spacing w:val="-2"/>
        </w:rPr>
        <w:t>receiveData.length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44B36F29" w14:textId="77777777" w:rsidR="00E04140" w:rsidRPr="0002603C" w:rsidRDefault="00B74E26">
      <w:pPr>
        <w:pStyle w:val="BodyText"/>
        <w:spacing w:before="159"/>
        <w:ind w:left="1032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  <w:spacing w:val="-2"/>
        </w:rPr>
        <w:t>socket.receive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receivePacket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32BC478B" w14:textId="77777777" w:rsidR="00E04140" w:rsidRPr="0002603C" w:rsidRDefault="00B74E26">
      <w:pPr>
        <w:pStyle w:val="BodyText"/>
        <w:spacing w:before="191" w:line="259" w:lineRule="auto"/>
        <w:ind w:left="23" w:firstLine="1008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String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message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String(</w:t>
      </w:r>
      <w:proofErr w:type="spellStart"/>
      <w:r w:rsidRPr="0002603C">
        <w:rPr>
          <w:rFonts w:ascii="Times New Roman" w:hAnsi="Times New Roman" w:cs="Times New Roman"/>
        </w:rPr>
        <w:t>receivePacket.getData</w:t>
      </w:r>
      <w:proofErr w:type="spellEnd"/>
      <w:r w:rsidRPr="0002603C">
        <w:rPr>
          <w:rFonts w:ascii="Times New Roman" w:hAnsi="Times New Roman" w:cs="Times New Roman"/>
        </w:rPr>
        <w:t>(),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 xml:space="preserve">0, </w:t>
      </w:r>
      <w:proofErr w:type="spellStart"/>
      <w:r w:rsidRPr="0002603C">
        <w:rPr>
          <w:rFonts w:ascii="Times New Roman" w:hAnsi="Times New Roman" w:cs="Times New Roman"/>
          <w:spacing w:val="-2"/>
        </w:rPr>
        <w:t>receivePacket.getLength</w:t>
      </w:r>
      <w:proofErr w:type="spellEnd"/>
      <w:r w:rsidRPr="0002603C">
        <w:rPr>
          <w:rFonts w:ascii="Times New Roman" w:hAnsi="Times New Roman" w:cs="Times New Roman"/>
          <w:spacing w:val="-2"/>
        </w:rPr>
        <w:t>());</w:t>
      </w:r>
    </w:p>
    <w:p w14:paraId="7C117C8E" w14:textId="77777777" w:rsidR="00E04140" w:rsidRPr="0002603C" w:rsidRDefault="00B74E26">
      <w:pPr>
        <w:pStyle w:val="BodyText"/>
        <w:spacing w:line="338" w:lineRule="exact"/>
        <w:ind w:left="1032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("Received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from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client: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message);</w:t>
      </w:r>
    </w:p>
    <w:p w14:paraId="45E4445A" w14:textId="77777777" w:rsidR="00E04140" w:rsidRPr="0002603C" w:rsidRDefault="00B74E26">
      <w:pPr>
        <w:pStyle w:val="BodyText"/>
        <w:spacing w:before="28"/>
        <w:ind w:left="844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//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Send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a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response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back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to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the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client</w:t>
      </w:r>
    </w:p>
    <w:p w14:paraId="611F18C5" w14:textId="77777777" w:rsidR="00E04140" w:rsidRPr="0002603C" w:rsidRDefault="00B74E26">
      <w:pPr>
        <w:pStyle w:val="BodyText"/>
        <w:spacing w:before="28" w:line="259" w:lineRule="auto"/>
        <w:ind w:left="1032" w:right="1555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InetAddress</w:t>
      </w:r>
      <w:proofErr w:type="spellEnd"/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clientAddress</w:t>
      </w:r>
      <w:proofErr w:type="spellEnd"/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receivePacket.getAddress</w:t>
      </w:r>
      <w:proofErr w:type="spellEnd"/>
      <w:r w:rsidRPr="0002603C">
        <w:rPr>
          <w:rFonts w:ascii="Times New Roman" w:hAnsi="Times New Roman" w:cs="Times New Roman"/>
        </w:rPr>
        <w:t xml:space="preserve">(); </w:t>
      </w:r>
      <w:proofErr w:type="spellStart"/>
      <w:r w:rsidRPr="0002603C">
        <w:rPr>
          <w:rFonts w:ascii="Times New Roman" w:hAnsi="Times New Roman" w:cs="Times New Roman"/>
        </w:rPr>
        <w:t>int</w:t>
      </w:r>
      <w:proofErr w:type="spellEnd"/>
      <w:r w:rsidRPr="0002603C">
        <w:rPr>
          <w:rFonts w:ascii="Times New Roman" w:hAnsi="Times New Roman" w:cs="Times New Roman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clientPort</w:t>
      </w:r>
      <w:proofErr w:type="spellEnd"/>
      <w:r w:rsidRPr="0002603C">
        <w:rPr>
          <w:rFonts w:ascii="Times New Roman" w:hAnsi="Times New Roman" w:cs="Times New Roman"/>
        </w:rPr>
        <w:t xml:space="preserve"> = </w:t>
      </w:r>
      <w:proofErr w:type="spellStart"/>
      <w:r w:rsidRPr="0002603C">
        <w:rPr>
          <w:rFonts w:ascii="Times New Roman" w:hAnsi="Times New Roman" w:cs="Times New Roman"/>
        </w:rPr>
        <w:t>receivePacket.getPort</w:t>
      </w:r>
      <w:proofErr w:type="spellEnd"/>
      <w:r w:rsidRPr="0002603C">
        <w:rPr>
          <w:rFonts w:ascii="Times New Roman" w:hAnsi="Times New Roman" w:cs="Times New Roman"/>
        </w:rPr>
        <w:t>();</w:t>
      </w:r>
    </w:p>
    <w:p w14:paraId="010622E0" w14:textId="77777777" w:rsidR="00E04140" w:rsidRPr="0002603C" w:rsidRDefault="00B74E26">
      <w:pPr>
        <w:pStyle w:val="BodyText"/>
        <w:spacing w:before="1" w:line="259" w:lineRule="auto"/>
        <w:ind w:left="1036" w:right="2149" w:hanging="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String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response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"Server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says: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Message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 xml:space="preserve">received!"; byte[] </w:t>
      </w:r>
      <w:proofErr w:type="spellStart"/>
      <w:r w:rsidRPr="0002603C">
        <w:rPr>
          <w:rFonts w:ascii="Times New Roman" w:hAnsi="Times New Roman" w:cs="Times New Roman"/>
        </w:rPr>
        <w:t>sendData</w:t>
      </w:r>
      <w:proofErr w:type="spellEnd"/>
      <w:r w:rsidRPr="0002603C">
        <w:rPr>
          <w:rFonts w:ascii="Times New Roman" w:hAnsi="Times New Roman" w:cs="Times New Roman"/>
        </w:rPr>
        <w:t xml:space="preserve"> = </w:t>
      </w:r>
      <w:proofErr w:type="spellStart"/>
      <w:r w:rsidRPr="0002603C">
        <w:rPr>
          <w:rFonts w:ascii="Times New Roman" w:hAnsi="Times New Roman" w:cs="Times New Roman"/>
        </w:rPr>
        <w:t>response.getBytes</w:t>
      </w:r>
      <w:proofErr w:type="spellEnd"/>
      <w:r w:rsidRPr="0002603C">
        <w:rPr>
          <w:rFonts w:ascii="Times New Roman" w:hAnsi="Times New Roman" w:cs="Times New Roman"/>
        </w:rPr>
        <w:t>();</w:t>
      </w:r>
    </w:p>
    <w:p w14:paraId="63748EAA" w14:textId="77777777" w:rsidR="00E04140" w:rsidRPr="0002603C" w:rsidRDefault="00B74E26">
      <w:pPr>
        <w:pStyle w:val="BodyText"/>
        <w:spacing w:line="259" w:lineRule="auto"/>
        <w:ind w:left="23" w:firstLine="1008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DatagramPacket</w:t>
      </w:r>
      <w:proofErr w:type="spellEnd"/>
      <w:r w:rsidRPr="0002603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sendPacket</w:t>
      </w:r>
      <w:proofErr w:type="spellEnd"/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DatagramPacket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sendData</w:t>
      </w:r>
      <w:proofErr w:type="spellEnd"/>
      <w:r w:rsidRPr="0002603C">
        <w:rPr>
          <w:rFonts w:ascii="Times New Roman" w:hAnsi="Times New Roman" w:cs="Times New Roman"/>
        </w:rPr>
        <w:t xml:space="preserve">, </w:t>
      </w:r>
      <w:proofErr w:type="spellStart"/>
      <w:r w:rsidRPr="0002603C">
        <w:rPr>
          <w:rFonts w:ascii="Times New Roman" w:hAnsi="Times New Roman" w:cs="Times New Roman"/>
        </w:rPr>
        <w:t>sendData.length</w:t>
      </w:r>
      <w:proofErr w:type="spellEnd"/>
      <w:r w:rsidRPr="0002603C">
        <w:rPr>
          <w:rFonts w:ascii="Times New Roman" w:hAnsi="Times New Roman" w:cs="Times New Roman"/>
        </w:rPr>
        <w:t xml:space="preserve">, </w:t>
      </w:r>
      <w:proofErr w:type="spellStart"/>
      <w:r w:rsidRPr="0002603C">
        <w:rPr>
          <w:rFonts w:ascii="Times New Roman" w:hAnsi="Times New Roman" w:cs="Times New Roman"/>
        </w:rPr>
        <w:t>clientAddress</w:t>
      </w:r>
      <w:proofErr w:type="spellEnd"/>
      <w:r w:rsidRPr="0002603C">
        <w:rPr>
          <w:rFonts w:ascii="Times New Roman" w:hAnsi="Times New Roman" w:cs="Times New Roman"/>
        </w:rPr>
        <w:t xml:space="preserve">, </w:t>
      </w:r>
      <w:proofErr w:type="spellStart"/>
      <w:r w:rsidRPr="0002603C">
        <w:rPr>
          <w:rFonts w:ascii="Times New Roman" w:hAnsi="Times New Roman" w:cs="Times New Roman"/>
        </w:rPr>
        <w:t>clientPort</w:t>
      </w:r>
      <w:proofErr w:type="spellEnd"/>
      <w:r w:rsidRPr="0002603C">
        <w:rPr>
          <w:rFonts w:ascii="Times New Roman" w:hAnsi="Times New Roman" w:cs="Times New Roman"/>
        </w:rPr>
        <w:t>);</w:t>
      </w:r>
    </w:p>
    <w:p w14:paraId="0991FECE" w14:textId="77777777" w:rsidR="00E04140" w:rsidRPr="0002603C" w:rsidRDefault="00B74E26">
      <w:pPr>
        <w:pStyle w:val="BodyText"/>
        <w:ind w:left="1032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  <w:spacing w:val="-2"/>
        </w:rPr>
        <w:t>socket.send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sendPacket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40E8EB1E" w14:textId="77777777" w:rsidR="00E04140" w:rsidRPr="0002603C" w:rsidRDefault="00B74E26">
      <w:pPr>
        <w:spacing w:before="26"/>
        <w:ind w:left="782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4290C646" w14:textId="77777777" w:rsidR="00E04140" w:rsidRPr="0002603C" w:rsidRDefault="00B74E26">
      <w:pPr>
        <w:pStyle w:val="BodyText"/>
        <w:spacing w:before="186" w:line="259" w:lineRule="auto"/>
        <w:ind w:left="777" w:right="4116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}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catch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(Exception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e)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 xml:space="preserve">{ </w:t>
      </w:r>
      <w:proofErr w:type="spellStart"/>
      <w:r w:rsidRPr="0002603C">
        <w:rPr>
          <w:rFonts w:ascii="Times New Roman" w:hAnsi="Times New Roman" w:cs="Times New Roman"/>
          <w:spacing w:val="-2"/>
        </w:rPr>
        <w:t>e.printStackTrace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4713463E" w14:textId="77777777" w:rsidR="00E04140" w:rsidRPr="0002603C" w:rsidRDefault="00B74E26">
      <w:pPr>
        <w:spacing w:before="1"/>
        <w:ind w:left="527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497A980F" w14:textId="77777777" w:rsidR="00E04140" w:rsidRPr="0002603C" w:rsidRDefault="00B74E26">
      <w:pPr>
        <w:spacing w:before="186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7F2841A0" w14:textId="77777777" w:rsidR="00E04140" w:rsidRPr="0002603C" w:rsidRDefault="00B74E26">
      <w:pPr>
        <w:spacing w:before="187"/>
        <w:ind w:left="2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466A9095" w14:textId="77777777" w:rsidR="00E04140" w:rsidRPr="0002603C" w:rsidRDefault="00B74E26">
      <w:pPr>
        <w:pStyle w:val="BodyText"/>
        <w:spacing w:before="27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noProof/>
        </w:rPr>
        <w:drawing>
          <wp:anchor distT="0" distB="0" distL="0" distR="0" simplePos="0" relativeHeight="15736320" behindDoc="0" locked="0" layoutInCell="1" allowOverlap="1" wp14:anchorId="0A7D8225" wp14:editId="0BF6892E">
            <wp:simplePos x="0" y="0"/>
            <wp:positionH relativeFrom="page">
              <wp:posOffset>914400</wp:posOffset>
            </wp:positionH>
            <wp:positionV relativeFrom="paragraph">
              <wp:posOffset>251152</wp:posOffset>
            </wp:positionV>
            <wp:extent cx="5735751" cy="512152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512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603C">
        <w:rPr>
          <w:rFonts w:ascii="Times New Roman" w:hAnsi="Times New Roman" w:cs="Times New Roman"/>
        </w:rPr>
        <w:t>Output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  <w:u w:val="single"/>
        </w:rPr>
        <w:t>UDP</w:t>
      </w:r>
      <w:r w:rsidRPr="0002603C">
        <w:rPr>
          <w:rFonts w:ascii="Times New Roman" w:hAnsi="Times New Roman" w:cs="Times New Roman"/>
          <w:spacing w:val="-7"/>
          <w:u w:val="single"/>
        </w:rPr>
        <w:t xml:space="preserve"> </w:t>
      </w:r>
      <w:r w:rsidRPr="0002603C">
        <w:rPr>
          <w:rFonts w:ascii="Times New Roman" w:hAnsi="Times New Roman" w:cs="Times New Roman"/>
          <w:spacing w:val="-2"/>
          <w:u w:val="single"/>
        </w:rPr>
        <w:t>server</w:t>
      </w:r>
    </w:p>
    <w:p w14:paraId="01398EE8" w14:textId="77777777" w:rsidR="00E04140" w:rsidRPr="0002603C" w:rsidRDefault="00E04140">
      <w:pPr>
        <w:pStyle w:val="BodyText"/>
        <w:rPr>
          <w:rFonts w:ascii="Times New Roman" w:hAnsi="Times New Roman" w:cs="Times New Roman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2C078A" w14:textId="77777777" w:rsidR="00E04140" w:rsidRPr="0002603C" w:rsidRDefault="00B74E26">
      <w:pPr>
        <w:pStyle w:val="Heading1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lastRenderedPageBreak/>
        <w:t>UDP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Client</w:t>
      </w:r>
    </w:p>
    <w:p w14:paraId="6C2A07E2" w14:textId="77777777" w:rsidR="00E04140" w:rsidRPr="0002603C" w:rsidRDefault="00B74E26">
      <w:pPr>
        <w:pStyle w:val="BodyText"/>
        <w:spacing w:before="28" w:line="259" w:lineRule="auto"/>
        <w:ind w:left="23" w:right="6349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import java.net.*; public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class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UDPClient</w:t>
      </w:r>
      <w:proofErr w:type="spellEnd"/>
      <w:r w:rsidRPr="0002603C">
        <w:rPr>
          <w:rFonts w:ascii="Times New Roman" w:hAnsi="Times New Roman" w:cs="Times New Roman"/>
          <w:spacing w:val="-15"/>
        </w:rPr>
        <w:t xml:space="preserve"> </w:t>
      </w:r>
      <w:r w:rsidRPr="0002603C">
        <w:rPr>
          <w:rFonts w:ascii="Times New Roman" w:hAnsi="Times New Roman" w:cs="Times New Roman"/>
        </w:rPr>
        <w:t>{</w:t>
      </w:r>
    </w:p>
    <w:p w14:paraId="237D4AC6" w14:textId="77777777" w:rsidR="00E04140" w:rsidRPr="0002603C" w:rsidRDefault="00B74E26">
      <w:pPr>
        <w:pStyle w:val="BodyText"/>
        <w:spacing w:before="1" w:line="256" w:lineRule="auto"/>
        <w:ind w:left="527" w:right="4528" w:hanging="2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static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main(String[]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args</w:t>
      </w:r>
      <w:proofErr w:type="spellEnd"/>
      <w:r w:rsidRPr="0002603C">
        <w:rPr>
          <w:rFonts w:ascii="Times New Roman" w:hAnsi="Times New Roman" w:cs="Times New Roman"/>
        </w:rPr>
        <w:t>)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{ try {</w:t>
      </w:r>
    </w:p>
    <w:p w14:paraId="18AA4BC0" w14:textId="77777777" w:rsidR="00E04140" w:rsidRPr="0002603C" w:rsidRDefault="00B74E26">
      <w:pPr>
        <w:pStyle w:val="BodyText"/>
        <w:spacing w:before="3"/>
        <w:ind w:left="777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DatagramSocket</w:t>
      </w:r>
      <w:proofErr w:type="spellEnd"/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socket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02603C">
        <w:rPr>
          <w:rFonts w:ascii="Times New Roman" w:hAnsi="Times New Roman" w:cs="Times New Roman"/>
          <w:spacing w:val="-2"/>
        </w:rPr>
        <w:t>DatagramSocket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5828B29B" w14:textId="77777777" w:rsidR="00E04140" w:rsidRPr="0002603C" w:rsidRDefault="00B74E26">
      <w:pPr>
        <w:pStyle w:val="BodyText"/>
        <w:spacing w:before="28" w:line="259" w:lineRule="auto"/>
        <w:ind w:left="23" w:right="488" w:firstLine="754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InetAddress</w:t>
      </w:r>
      <w:proofErr w:type="spellEnd"/>
      <w:r w:rsidRPr="0002603C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serverAddress</w:t>
      </w:r>
      <w:proofErr w:type="spellEnd"/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InetAddress.getByName</w:t>
      </w:r>
      <w:proofErr w:type="spellEnd"/>
      <w:r w:rsidRPr="0002603C">
        <w:rPr>
          <w:rFonts w:ascii="Times New Roman" w:hAnsi="Times New Roman" w:cs="Times New Roman"/>
        </w:rPr>
        <w:t xml:space="preserve">("localhost"); </w:t>
      </w:r>
      <w:proofErr w:type="spellStart"/>
      <w:r w:rsidRPr="0002603C">
        <w:rPr>
          <w:rFonts w:ascii="Times New Roman" w:hAnsi="Times New Roman" w:cs="Times New Roman"/>
        </w:rPr>
        <w:t>int</w:t>
      </w:r>
      <w:proofErr w:type="spellEnd"/>
      <w:r w:rsidRPr="0002603C">
        <w:rPr>
          <w:rFonts w:ascii="Times New Roman" w:hAnsi="Times New Roman" w:cs="Times New Roman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serverPort</w:t>
      </w:r>
      <w:proofErr w:type="spellEnd"/>
      <w:r w:rsidRPr="0002603C">
        <w:rPr>
          <w:rFonts w:ascii="Times New Roman" w:hAnsi="Times New Roman" w:cs="Times New Roman"/>
        </w:rPr>
        <w:t xml:space="preserve"> = 9876;</w:t>
      </w:r>
    </w:p>
    <w:p w14:paraId="2C58C471" w14:textId="77777777" w:rsidR="00E04140" w:rsidRPr="0002603C" w:rsidRDefault="00B74E26">
      <w:pPr>
        <w:pStyle w:val="BodyText"/>
        <w:spacing w:before="1" w:line="369" w:lineRule="auto"/>
        <w:ind w:left="782" w:right="3817" w:hanging="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String message = "Hello, Server!"; byte[]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sendData</w:t>
      </w:r>
      <w:proofErr w:type="spellEnd"/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message.getBytes</w:t>
      </w:r>
      <w:proofErr w:type="spellEnd"/>
      <w:r w:rsidRPr="0002603C">
        <w:rPr>
          <w:rFonts w:ascii="Times New Roman" w:hAnsi="Times New Roman" w:cs="Times New Roman"/>
        </w:rPr>
        <w:t>();</w:t>
      </w:r>
    </w:p>
    <w:p w14:paraId="6474FE9C" w14:textId="77777777" w:rsidR="00E04140" w:rsidRPr="0002603C" w:rsidRDefault="00B74E26">
      <w:pPr>
        <w:pStyle w:val="BodyText"/>
        <w:spacing w:before="4" w:line="259" w:lineRule="auto"/>
        <w:ind w:left="23" w:firstLine="754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DatagramPacket</w:t>
      </w:r>
      <w:proofErr w:type="spellEnd"/>
      <w:r w:rsidRPr="0002603C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sendPacket</w:t>
      </w:r>
      <w:proofErr w:type="spellEnd"/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DatagramPacket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sendData</w:t>
      </w:r>
      <w:proofErr w:type="spellEnd"/>
      <w:r w:rsidRPr="0002603C">
        <w:rPr>
          <w:rFonts w:ascii="Times New Roman" w:hAnsi="Times New Roman" w:cs="Times New Roman"/>
        </w:rPr>
        <w:t xml:space="preserve">, </w:t>
      </w:r>
      <w:proofErr w:type="spellStart"/>
      <w:r w:rsidRPr="0002603C">
        <w:rPr>
          <w:rFonts w:ascii="Times New Roman" w:hAnsi="Times New Roman" w:cs="Times New Roman"/>
        </w:rPr>
        <w:t>sendData.length</w:t>
      </w:r>
      <w:proofErr w:type="spellEnd"/>
      <w:r w:rsidRPr="0002603C">
        <w:rPr>
          <w:rFonts w:ascii="Times New Roman" w:hAnsi="Times New Roman" w:cs="Times New Roman"/>
        </w:rPr>
        <w:t xml:space="preserve">, </w:t>
      </w:r>
      <w:proofErr w:type="spellStart"/>
      <w:r w:rsidRPr="0002603C">
        <w:rPr>
          <w:rFonts w:ascii="Times New Roman" w:hAnsi="Times New Roman" w:cs="Times New Roman"/>
        </w:rPr>
        <w:t>serverAddress</w:t>
      </w:r>
      <w:proofErr w:type="spellEnd"/>
      <w:r w:rsidRPr="0002603C">
        <w:rPr>
          <w:rFonts w:ascii="Times New Roman" w:hAnsi="Times New Roman" w:cs="Times New Roman"/>
        </w:rPr>
        <w:t xml:space="preserve">, </w:t>
      </w:r>
      <w:proofErr w:type="spellStart"/>
      <w:r w:rsidRPr="0002603C">
        <w:rPr>
          <w:rFonts w:ascii="Times New Roman" w:hAnsi="Times New Roman" w:cs="Times New Roman"/>
        </w:rPr>
        <w:t>serverPort</w:t>
      </w:r>
      <w:proofErr w:type="spellEnd"/>
      <w:r w:rsidRPr="0002603C">
        <w:rPr>
          <w:rFonts w:ascii="Times New Roman" w:hAnsi="Times New Roman" w:cs="Times New Roman"/>
        </w:rPr>
        <w:t>);</w:t>
      </w:r>
    </w:p>
    <w:p w14:paraId="7758A586" w14:textId="77777777" w:rsidR="00E04140" w:rsidRPr="0002603C" w:rsidRDefault="00B74E26">
      <w:pPr>
        <w:pStyle w:val="BodyText"/>
        <w:spacing w:before="159"/>
        <w:ind w:left="777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  <w:spacing w:val="-2"/>
        </w:rPr>
        <w:t>socket.send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sendPacket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1ED2F361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1DCF80B8" w14:textId="77777777" w:rsidR="00E04140" w:rsidRPr="0002603C" w:rsidRDefault="00E04140">
      <w:pPr>
        <w:pStyle w:val="BodyText"/>
        <w:spacing w:before="36"/>
        <w:rPr>
          <w:rFonts w:ascii="Times New Roman" w:hAnsi="Times New Roman" w:cs="Times New Roman"/>
        </w:rPr>
      </w:pPr>
    </w:p>
    <w:p w14:paraId="3C89DA53" w14:textId="77777777" w:rsidR="00E04140" w:rsidRPr="0002603C" w:rsidRDefault="00B74E26">
      <w:pPr>
        <w:pStyle w:val="BodyText"/>
        <w:ind w:left="782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byte[]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receiveData</w:t>
      </w:r>
      <w:proofErr w:type="spellEnd"/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byte[1024];</w:t>
      </w:r>
    </w:p>
    <w:p w14:paraId="0F8986EF" w14:textId="77777777" w:rsidR="00E04140" w:rsidRPr="0002603C" w:rsidRDefault="00B74E26">
      <w:pPr>
        <w:pStyle w:val="BodyText"/>
        <w:spacing w:before="186" w:line="259" w:lineRule="auto"/>
        <w:ind w:left="23" w:firstLine="754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DatagramPacket</w:t>
      </w:r>
      <w:proofErr w:type="spellEnd"/>
      <w:r w:rsidRPr="0002603C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receivePacket</w:t>
      </w:r>
      <w:proofErr w:type="spellEnd"/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DatagramPacket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receiveData</w:t>
      </w:r>
      <w:proofErr w:type="spellEnd"/>
      <w:r w:rsidRPr="0002603C">
        <w:rPr>
          <w:rFonts w:ascii="Times New Roman" w:hAnsi="Times New Roman" w:cs="Times New Roman"/>
        </w:rPr>
        <w:t xml:space="preserve">, </w:t>
      </w:r>
      <w:proofErr w:type="spellStart"/>
      <w:r w:rsidRPr="0002603C">
        <w:rPr>
          <w:rFonts w:ascii="Times New Roman" w:hAnsi="Times New Roman" w:cs="Times New Roman"/>
          <w:spacing w:val="-2"/>
        </w:rPr>
        <w:t>receiveData.length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2A0A3E11" w14:textId="77777777" w:rsidR="00E04140" w:rsidRPr="0002603C" w:rsidRDefault="00B74E26">
      <w:pPr>
        <w:pStyle w:val="BodyText"/>
        <w:spacing w:before="160"/>
        <w:ind w:left="777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  <w:spacing w:val="-2"/>
        </w:rPr>
        <w:t>socket.receive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receivePacket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65FBD157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089AD52B" w14:textId="77777777" w:rsidR="00E04140" w:rsidRPr="0002603C" w:rsidRDefault="00E04140">
      <w:pPr>
        <w:pStyle w:val="BodyText"/>
        <w:spacing w:before="31"/>
        <w:rPr>
          <w:rFonts w:ascii="Times New Roman" w:hAnsi="Times New Roman" w:cs="Times New Roman"/>
        </w:rPr>
      </w:pPr>
    </w:p>
    <w:p w14:paraId="36F08EF0" w14:textId="77777777" w:rsidR="00E04140" w:rsidRPr="0002603C" w:rsidRDefault="00B74E26">
      <w:pPr>
        <w:pStyle w:val="BodyText"/>
        <w:spacing w:line="259" w:lineRule="auto"/>
        <w:ind w:left="23" w:firstLine="754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String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response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String(</w:t>
      </w:r>
      <w:proofErr w:type="spellStart"/>
      <w:r w:rsidRPr="0002603C">
        <w:rPr>
          <w:rFonts w:ascii="Times New Roman" w:hAnsi="Times New Roman" w:cs="Times New Roman"/>
        </w:rPr>
        <w:t>receivePacket.getData</w:t>
      </w:r>
      <w:proofErr w:type="spellEnd"/>
      <w:r w:rsidRPr="0002603C">
        <w:rPr>
          <w:rFonts w:ascii="Times New Roman" w:hAnsi="Times New Roman" w:cs="Times New Roman"/>
        </w:rPr>
        <w:t>(),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 xml:space="preserve">0, </w:t>
      </w:r>
      <w:proofErr w:type="spellStart"/>
      <w:r w:rsidRPr="0002603C">
        <w:rPr>
          <w:rFonts w:ascii="Times New Roman" w:hAnsi="Times New Roman" w:cs="Times New Roman"/>
          <w:spacing w:val="-2"/>
        </w:rPr>
        <w:t>receivePacket.getLength</w:t>
      </w:r>
      <w:proofErr w:type="spellEnd"/>
      <w:r w:rsidRPr="0002603C">
        <w:rPr>
          <w:rFonts w:ascii="Times New Roman" w:hAnsi="Times New Roman" w:cs="Times New Roman"/>
          <w:spacing w:val="-2"/>
        </w:rPr>
        <w:t>());</w:t>
      </w:r>
    </w:p>
    <w:p w14:paraId="45A86F7E" w14:textId="77777777" w:rsidR="00E04140" w:rsidRPr="0002603C" w:rsidRDefault="00B74E26">
      <w:pPr>
        <w:pStyle w:val="BodyText"/>
        <w:spacing w:before="1" w:line="259" w:lineRule="auto"/>
        <w:ind w:left="777" w:right="1661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("Server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response: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 xml:space="preserve">response); </w:t>
      </w:r>
      <w:proofErr w:type="spellStart"/>
      <w:r w:rsidRPr="0002603C">
        <w:rPr>
          <w:rFonts w:ascii="Times New Roman" w:hAnsi="Times New Roman" w:cs="Times New Roman"/>
          <w:spacing w:val="-2"/>
        </w:rPr>
        <w:t>socket.close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69CA1A99" w14:textId="77777777" w:rsidR="00E04140" w:rsidRPr="0002603C" w:rsidRDefault="00B74E26">
      <w:pPr>
        <w:pStyle w:val="BodyText"/>
        <w:spacing w:line="259" w:lineRule="auto"/>
        <w:ind w:left="777" w:right="4116" w:hanging="25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}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catch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>(Exception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e)</w:t>
      </w:r>
      <w:r w:rsidRPr="0002603C">
        <w:rPr>
          <w:rFonts w:ascii="Times New Roman" w:hAnsi="Times New Roman" w:cs="Times New Roman"/>
          <w:spacing w:val="-2"/>
        </w:rPr>
        <w:t xml:space="preserve"> </w:t>
      </w:r>
      <w:r w:rsidRPr="0002603C">
        <w:rPr>
          <w:rFonts w:ascii="Times New Roman" w:hAnsi="Times New Roman" w:cs="Times New Roman"/>
        </w:rPr>
        <w:t xml:space="preserve">{ </w:t>
      </w:r>
      <w:proofErr w:type="spellStart"/>
      <w:r w:rsidRPr="0002603C">
        <w:rPr>
          <w:rFonts w:ascii="Times New Roman" w:hAnsi="Times New Roman" w:cs="Times New Roman"/>
          <w:spacing w:val="-2"/>
        </w:rPr>
        <w:t>e.printStackTrace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096B5A05" w14:textId="77777777" w:rsidR="00E04140" w:rsidRPr="0002603C" w:rsidRDefault="00B74E26">
      <w:pPr>
        <w:spacing w:line="339" w:lineRule="exact"/>
        <w:ind w:left="527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76691DA5" w14:textId="77777777" w:rsidR="00E04140" w:rsidRPr="0002603C" w:rsidRDefault="00B74E26">
      <w:pPr>
        <w:spacing w:before="186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39A34D1C" w14:textId="77777777" w:rsidR="00E04140" w:rsidRPr="0002603C" w:rsidRDefault="00B74E26">
      <w:pPr>
        <w:spacing w:before="187"/>
        <w:ind w:left="2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48D202EA" w14:textId="77777777" w:rsidR="00E04140" w:rsidRPr="0002603C" w:rsidRDefault="00B74E26">
      <w:pPr>
        <w:pStyle w:val="BodyText"/>
        <w:spacing w:before="27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noProof/>
        </w:rPr>
        <w:drawing>
          <wp:anchor distT="0" distB="0" distL="0" distR="0" simplePos="0" relativeHeight="487596032" behindDoc="1" locked="0" layoutInCell="1" allowOverlap="1" wp14:anchorId="0BF964FC" wp14:editId="79A3BEA8">
            <wp:simplePos x="0" y="0"/>
            <wp:positionH relativeFrom="page">
              <wp:posOffset>914400</wp:posOffset>
            </wp:positionH>
            <wp:positionV relativeFrom="paragraph">
              <wp:posOffset>249426</wp:posOffset>
            </wp:positionV>
            <wp:extent cx="5730240" cy="541019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41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603C">
        <w:rPr>
          <w:rFonts w:ascii="Times New Roman" w:hAnsi="Times New Roman" w:cs="Times New Roman"/>
          <w:spacing w:val="-2"/>
        </w:rPr>
        <w:t>Output</w:t>
      </w:r>
    </w:p>
    <w:p w14:paraId="3BC69962" w14:textId="77777777" w:rsidR="00E04140" w:rsidRPr="0002603C" w:rsidRDefault="00E04140">
      <w:pPr>
        <w:pStyle w:val="BodyText"/>
        <w:rPr>
          <w:rFonts w:ascii="Times New Roman" w:hAnsi="Times New Roman" w:cs="Times New Roman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F71E4A" w14:textId="77777777" w:rsidR="00E04140" w:rsidRPr="0002603C" w:rsidRDefault="00B74E26">
      <w:pPr>
        <w:pStyle w:val="Heading1"/>
        <w:ind w:left="2384" w:right="2384"/>
        <w:jc w:val="center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u w:val="single"/>
        </w:rPr>
        <w:lastRenderedPageBreak/>
        <w:t>Practical</w:t>
      </w:r>
      <w:r w:rsidRPr="0002603C">
        <w:rPr>
          <w:rFonts w:ascii="Times New Roman" w:hAnsi="Times New Roman" w:cs="Times New Roman"/>
          <w:spacing w:val="-8"/>
          <w:u w:val="single"/>
        </w:rPr>
        <w:t xml:space="preserve"> </w:t>
      </w:r>
      <w:r w:rsidRPr="0002603C">
        <w:rPr>
          <w:rFonts w:ascii="Times New Roman" w:hAnsi="Times New Roman" w:cs="Times New Roman"/>
          <w:u w:val="single"/>
        </w:rPr>
        <w:t>No:</w:t>
      </w:r>
      <w:r w:rsidRPr="0002603C">
        <w:rPr>
          <w:rFonts w:ascii="Times New Roman" w:hAnsi="Times New Roman" w:cs="Times New Roman"/>
        </w:rPr>
        <w:t>-</w:t>
      </w:r>
      <w:r w:rsidRPr="0002603C">
        <w:rPr>
          <w:rFonts w:ascii="Times New Roman" w:hAnsi="Times New Roman" w:cs="Times New Roman"/>
          <w:spacing w:val="-5"/>
        </w:rPr>
        <w:t xml:space="preserve"> 10</w:t>
      </w:r>
    </w:p>
    <w:p w14:paraId="3F51E6FB" w14:textId="77777777" w:rsidR="00E04140" w:rsidRPr="0002603C" w:rsidRDefault="00B74E26">
      <w:pPr>
        <w:spacing w:before="186" w:line="259" w:lineRule="auto"/>
        <w:ind w:left="23" w:right="1661"/>
        <w:rPr>
          <w:rFonts w:ascii="Times New Roman" w:hAnsi="Times New Roman" w:cs="Times New Roman"/>
          <w:b/>
          <w:sz w:val="28"/>
        </w:rPr>
      </w:pPr>
      <w:r w:rsidRPr="0002603C">
        <w:rPr>
          <w:rFonts w:ascii="Times New Roman" w:hAnsi="Times New Roman" w:cs="Times New Roman"/>
          <w:b/>
          <w:sz w:val="28"/>
          <w:u w:val="single"/>
        </w:rPr>
        <w:t>Aim:</w:t>
      </w:r>
      <w:r w:rsidRPr="0002603C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Program</w:t>
      </w:r>
      <w:r w:rsidRPr="0002603C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to</w:t>
      </w:r>
      <w:r w:rsidRPr="0002603C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simulate</w:t>
      </w:r>
      <w:r w:rsidRPr="0002603C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DHCP</w:t>
      </w:r>
      <w:r w:rsidRPr="0002603C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server</w:t>
      </w:r>
      <w:r w:rsidRPr="0002603C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and</w:t>
      </w:r>
      <w:r w:rsidRPr="0002603C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>n</w:t>
      </w:r>
      <w:r w:rsidRPr="0002603C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02603C">
        <w:rPr>
          <w:rFonts w:ascii="Times New Roman" w:hAnsi="Times New Roman" w:cs="Times New Roman"/>
          <w:b/>
          <w:sz w:val="28"/>
        </w:rPr>
        <w:t xml:space="preserve">client </w:t>
      </w:r>
      <w:r w:rsidRPr="0002603C">
        <w:rPr>
          <w:rFonts w:ascii="Times New Roman" w:hAnsi="Times New Roman" w:cs="Times New Roman"/>
          <w:b/>
          <w:spacing w:val="-2"/>
          <w:sz w:val="28"/>
        </w:rPr>
        <w:t>DHCPServer.java</w:t>
      </w:r>
    </w:p>
    <w:p w14:paraId="44170CD1" w14:textId="77777777" w:rsidR="00E04140" w:rsidRPr="0002603C" w:rsidRDefault="00E04140">
      <w:pPr>
        <w:pStyle w:val="BodyText"/>
        <w:spacing w:before="29"/>
        <w:rPr>
          <w:rFonts w:ascii="Times New Roman" w:hAnsi="Times New Roman" w:cs="Times New Roman"/>
          <w:b/>
        </w:rPr>
      </w:pPr>
    </w:p>
    <w:p w14:paraId="43537B67" w14:textId="77777777" w:rsidR="00E04140" w:rsidRPr="0002603C" w:rsidRDefault="00B74E26">
      <w:pPr>
        <w:pStyle w:val="BodyText"/>
        <w:spacing w:line="372" w:lineRule="auto"/>
        <w:ind w:left="23" w:right="6160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import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java.util.ArrayList</w:t>
      </w:r>
      <w:proofErr w:type="spellEnd"/>
      <w:r w:rsidRPr="0002603C">
        <w:rPr>
          <w:rFonts w:ascii="Times New Roman" w:hAnsi="Times New Roman" w:cs="Times New Roman"/>
        </w:rPr>
        <w:t xml:space="preserve">; import </w:t>
      </w:r>
      <w:proofErr w:type="spellStart"/>
      <w:r w:rsidRPr="0002603C">
        <w:rPr>
          <w:rFonts w:ascii="Times New Roman" w:hAnsi="Times New Roman" w:cs="Times New Roman"/>
        </w:rPr>
        <w:t>java.util.List</w:t>
      </w:r>
      <w:proofErr w:type="spellEnd"/>
      <w:r w:rsidRPr="0002603C">
        <w:rPr>
          <w:rFonts w:ascii="Times New Roman" w:hAnsi="Times New Roman" w:cs="Times New Roman"/>
        </w:rPr>
        <w:t xml:space="preserve">; import </w:t>
      </w:r>
      <w:proofErr w:type="spellStart"/>
      <w:r w:rsidRPr="0002603C">
        <w:rPr>
          <w:rFonts w:ascii="Times New Roman" w:hAnsi="Times New Roman" w:cs="Times New Roman"/>
        </w:rPr>
        <w:t>java.util.Random</w:t>
      </w:r>
      <w:proofErr w:type="spellEnd"/>
      <w:r w:rsidRPr="0002603C">
        <w:rPr>
          <w:rFonts w:ascii="Times New Roman" w:hAnsi="Times New Roman" w:cs="Times New Roman"/>
        </w:rPr>
        <w:t>;</w:t>
      </w:r>
    </w:p>
    <w:p w14:paraId="74B1F136" w14:textId="77777777" w:rsidR="00E04140" w:rsidRPr="0002603C" w:rsidRDefault="00E04140">
      <w:pPr>
        <w:pStyle w:val="BodyText"/>
        <w:spacing w:before="181"/>
        <w:rPr>
          <w:rFonts w:ascii="Times New Roman" w:hAnsi="Times New Roman" w:cs="Times New Roman"/>
        </w:rPr>
      </w:pPr>
    </w:p>
    <w:p w14:paraId="697F99CE" w14:textId="77777777" w:rsidR="00E04140" w:rsidRPr="0002603C" w:rsidRDefault="00B74E26">
      <w:pPr>
        <w:pStyle w:val="BodyText"/>
        <w:spacing w:before="1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class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DHCPServer</w:t>
      </w:r>
      <w:proofErr w:type="spellEnd"/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5F3C50F8" w14:textId="77777777" w:rsidR="00E04140" w:rsidRPr="0002603C" w:rsidRDefault="00B74E26">
      <w:pPr>
        <w:pStyle w:val="BodyText"/>
        <w:spacing w:before="191" w:line="369" w:lineRule="auto"/>
        <w:ind w:left="273" w:right="4528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private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r w:rsidRPr="0002603C">
        <w:rPr>
          <w:rFonts w:ascii="Times New Roman" w:hAnsi="Times New Roman" w:cs="Times New Roman"/>
        </w:rPr>
        <w:t>List&lt;String&gt;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availableIPs</w:t>
      </w:r>
      <w:proofErr w:type="spellEnd"/>
      <w:r w:rsidRPr="0002603C">
        <w:rPr>
          <w:rFonts w:ascii="Times New Roman" w:hAnsi="Times New Roman" w:cs="Times New Roman"/>
        </w:rPr>
        <w:t xml:space="preserve">; private List&lt;String&gt; </w:t>
      </w:r>
      <w:proofErr w:type="spellStart"/>
      <w:r w:rsidRPr="0002603C">
        <w:rPr>
          <w:rFonts w:ascii="Times New Roman" w:hAnsi="Times New Roman" w:cs="Times New Roman"/>
        </w:rPr>
        <w:t>leasedIPs</w:t>
      </w:r>
      <w:proofErr w:type="spellEnd"/>
      <w:r w:rsidRPr="0002603C">
        <w:rPr>
          <w:rFonts w:ascii="Times New Roman" w:hAnsi="Times New Roman" w:cs="Times New Roman"/>
        </w:rPr>
        <w:t>;</w:t>
      </w:r>
    </w:p>
    <w:p w14:paraId="27FB31D5" w14:textId="77777777" w:rsidR="00E04140" w:rsidRPr="0002603C" w:rsidRDefault="00E04140">
      <w:pPr>
        <w:pStyle w:val="BodyText"/>
        <w:spacing w:before="190"/>
        <w:rPr>
          <w:rFonts w:ascii="Times New Roman" w:hAnsi="Times New Roman" w:cs="Times New Roman"/>
        </w:rPr>
      </w:pPr>
    </w:p>
    <w:p w14:paraId="6AB375E5" w14:textId="77777777" w:rsidR="00E04140" w:rsidRPr="0002603C" w:rsidRDefault="00B74E26">
      <w:pPr>
        <w:pStyle w:val="BodyText"/>
        <w:ind w:left="27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DHCPServer</w:t>
      </w:r>
      <w:proofErr w:type="spellEnd"/>
      <w:r w:rsidRPr="0002603C">
        <w:rPr>
          <w:rFonts w:ascii="Times New Roman" w:hAnsi="Times New Roman" w:cs="Times New Roman"/>
        </w:rPr>
        <w:t>()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01BEB0E8" w14:textId="77777777" w:rsidR="00E04140" w:rsidRPr="0002603C" w:rsidRDefault="00B74E26">
      <w:pPr>
        <w:pStyle w:val="BodyText"/>
        <w:spacing w:before="186" w:line="372" w:lineRule="auto"/>
        <w:ind w:left="527" w:right="4116" w:hanging="5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availableIPs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ArrayList</w:t>
      </w:r>
      <w:proofErr w:type="spellEnd"/>
      <w:r w:rsidRPr="0002603C">
        <w:rPr>
          <w:rFonts w:ascii="Times New Roman" w:hAnsi="Times New Roman" w:cs="Times New Roman"/>
        </w:rPr>
        <w:t xml:space="preserve">&lt;&gt;(); </w:t>
      </w:r>
      <w:proofErr w:type="spellStart"/>
      <w:r w:rsidRPr="0002603C">
        <w:rPr>
          <w:rFonts w:ascii="Times New Roman" w:hAnsi="Times New Roman" w:cs="Times New Roman"/>
        </w:rPr>
        <w:t>leasedIPs</w:t>
      </w:r>
      <w:proofErr w:type="spellEnd"/>
      <w:r w:rsidRPr="0002603C">
        <w:rPr>
          <w:rFonts w:ascii="Times New Roman" w:hAnsi="Times New Roman" w:cs="Times New Roman"/>
        </w:rPr>
        <w:t xml:space="preserve"> = new </w:t>
      </w:r>
      <w:proofErr w:type="spellStart"/>
      <w:r w:rsidRPr="0002603C">
        <w:rPr>
          <w:rFonts w:ascii="Times New Roman" w:hAnsi="Times New Roman" w:cs="Times New Roman"/>
        </w:rPr>
        <w:t>ArrayList</w:t>
      </w:r>
      <w:proofErr w:type="spellEnd"/>
      <w:r w:rsidRPr="0002603C">
        <w:rPr>
          <w:rFonts w:ascii="Times New Roman" w:hAnsi="Times New Roman" w:cs="Times New Roman"/>
        </w:rPr>
        <w:t xml:space="preserve">&lt;&gt;(); </w:t>
      </w:r>
      <w:proofErr w:type="spellStart"/>
      <w:r w:rsidRPr="0002603C">
        <w:rPr>
          <w:rFonts w:ascii="Times New Roman" w:hAnsi="Times New Roman" w:cs="Times New Roman"/>
          <w:spacing w:val="-2"/>
        </w:rPr>
        <w:t>initializeAvailableIPs</w:t>
      </w:r>
      <w:proofErr w:type="spellEnd"/>
      <w:r w:rsidRPr="0002603C">
        <w:rPr>
          <w:rFonts w:ascii="Times New Roman" w:hAnsi="Times New Roman" w:cs="Times New Roman"/>
          <w:spacing w:val="-2"/>
        </w:rPr>
        <w:t>();</w:t>
      </w:r>
    </w:p>
    <w:p w14:paraId="0B95582D" w14:textId="77777777" w:rsidR="00E04140" w:rsidRPr="0002603C" w:rsidRDefault="00B74E26">
      <w:pPr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7B646A0C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56454BEE" w14:textId="77777777" w:rsidR="00E04140" w:rsidRPr="0002603C" w:rsidRDefault="00E04140">
      <w:pPr>
        <w:pStyle w:val="BodyText"/>
        <w:spacing w:before="31"/>
        <w:rPr>
          <w:rFonts w:ascii="Times New Roman" w:hAnsi="Times New Roman" w:cs="Times New Roman"/>
        </w:rPr>
      </w:pPr>
    </w:p>
    <w:p w14:paraId="3B7EC4A6" w14:textId="77777777" w:rsidR="00E04140" w:rsidRPr="0002603C" w:rsidRDefault="00B74E26">
      <w:pPr>
        <w:pStyle w:val="BodyText"/>
        <w:spacing w:line="372" w:lineRule="auto"/>
        <w:ind w:left="523" w:right="4528" w:hanging="251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private</w:t>
      </w:r>
      <w:r w:rsidRPr="0002603C">
        <w:rPr>
          <w:rFonts w:ascii="Times New Roman" w:hAnsi="Times New Roman" w:cs="Times New Roman"/>
          <w:spacing w:val="-14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initializeAvailableIPs</w:t>
      </w:r>
      <w:proofErr w:type="spellEnd"/>
      <w:r w:rsidRPr="0002603C">
        <w:rPr>
          <w:rFonts w:ascii="Times New Roman" w:hAnsi="Times New Roman" w:cs="Times New Roman"/>
        </w:rPr>
        <w:t>()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r w:rsidRPr="0002603C">
        <w:rPr>
          <w:rFonts w:ascii="Times New Roman" w:hAnsi="Times New Roman" w:cs="Times New Roman"/>
        </w:rPr>
        <w:t>{ for (</w:t>
      </w:r>
      <w:proofErr w:type="spellStart"/>
      <w:r w:rsidRPr="0002603C">
        <w:rPr>
          <w:rFonts w:ascii="Times New Roman" w:hAnsi="Times New Roman" w:cs="Times New Roman"/>
        </w:rPr>
        <w:t>int</w:t>
      </w:r>
      <w:proofErr w:type="spellEnd"/>
      <w:r w:rsidRPr="0002603C">
        <w:rPr>
          <w:rFonts w:ascii="Times New Roman" w:hAnsi="Times New Roman" w:cs="Times New Roman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i</w:t>
      </w:r>
      <w:proofErr w:type="spellEnd"/>
      <w:r w:rsidRPr="0002603C">
        <w:rPr>
          <w:rFonts w:ascii="Times New Roman" w:hAnsi="Times New Roman" w:cs="Times New Roman"/>
        </w:rPr>
        <w:t xml:space="preserve"> = 1; </w:t>
      </w:r>
      <w:proofErr w:type="spellStart"/>
      <w:r w:rsidRPr="0002603C">
        <w:rPr>
          <w:rFonts w:ascii="Times New Roman" w:hAnsi="Times New Roman" w:cs="Times New Roman"/>
        </w:rPr>
        <w:t>i</w:t>
      </w:r>
      <w:proofErr w:type="spellEnd"/>
      <w:r w:rsidRPr="0002603C">
        <w:rPr>
          <w:rFonts w:ascii="Times New Roman" w:hAnsi="Times New Roman" w:cs="Times New Roman"/>
        </w:rPr>
        <w:t xml:space="preserve"> &lt;= 10; </w:t>
      </w:r>
      <w:proofErr w:type="spellStart"/>
      <w:r w:rsidRPr="0002603C">
        <w:rPr>
          <w:rFonts w:ascii="Times New Roman" w:hAnsi="Times New Roman" w:cs="Times New Roman"/>
        </w:rPr>
        <w:t>i</w:t>
      </w:r>
      <w:proofErr w:type="spellEnd"/>
      <w:r w:rsidRPr="0002603C">
        <w:rPr>
          <w:rFonts w:ascii="Times New Roman" w:hAnsi="Times New Roman" w:cs="Times New Roman"/>
        </w:rPr>
        <w:t>++) {</w:t>
      </w:r>
    </w:p>
    <w:p w14:paraId="094AF052" w14:textId="77777777" w:rsidR="00E04140" w:rsidRPr="0002603C" w:rsidRDefault="00B74E26">
      <w:pPr>
        <w:pStyle w:val="BodyText"/>
        <w:spacing w:before="2"/>
        <w:ind w:left="777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  <w:spacing w:val="-2"/>
        </w:rPr>
        <w:t>availableIPs.add</w:t>
      </w:r>
      <w:proofErr w:type="spellEnd"/>
      <w:r w:rsidRPr="0002603C">
        <w:rPr>
          <w:rFonts w:ascii="Times New Roman" w:hAnsi="Times New Roman" w:cs="Times New Roman"/>
          <w:spacing w:val="-2"/>
        </w:rPr>
        <w:t>("192.168.0."</w:t>
      </w:r>
      <w:r w:rsidRPr="0002603C">
        <w:rPr>
          <w:rFonts w:ascii="Times New Roman" w:hAnsi="Times New Roman" w:cs="Times New Roman"/>
          <w:spacing w:val="16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+</w:t>
      </w:r>
      <w:r w:rsidRPr="0002603C">
        <w:rPr>
          <w:rFonts w:ascii="Times New Roman" w:hAnsi="Times New Roman" w:cs="Times New Roman"/>
          <w:spacing w:val="12"/>
        </w:rPr>
        <w:t xml:space="preserve"> </w:t>
      </w:r>
      <w:proofErr w:type="spellStart"/>
      <w:r w:rsidRPr="0002603C">
        <w:rPr>
          <w:rFonts w:ascii="Times New Roman" w:hAnsi="Times New Roman" w:cs="Times New Roman"/>
          <w:spacing w:val="-5"/>
        </w:rPr>
        <w:t>i</w:t>
      </w:r>
      <w:proofErr w:type="spellEnd"/>
      <w:r w:rsidRPr="0002603C">
        <w:rPr>
          <w:rFonts w:ascii="Times New Roman" w:hAnsi="Times New Roman" w:cs="Times New Roman"/>
          <w:spacing w:val="-5"/>
        </w:rPr>
        <w:t>);</w:t>
      </w:r>
    </w:p>
    <w:p w14:paraId="1AF22F5E" w14:textId="77777777" w:rsidR="00E04140" w:rsidRPr="0002603C" w:rsidRDefault="00B74E26">
      <w:pPr>
        <w:spacing w:before="186"/>
        <w:ind w:left="527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580FD7C1" w14:textId="77777777" w:rsidR="00E04140" w:rsidRPr="0002603C" w:rsidRDefault="00B74E26">
      <w:pPr>
        <w:spacing w:before="186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72D4E033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6BAA039A" w14:textId="77777777" w:rsidR="00E04140" w:rsidRPr="0002603C" w:rsidRDefault="00E04140">
      <w:pPr>
        <w:pStyle w:val="BodyText"/>
        <w:spacing w:before="31"/>
        <w:rPr>
          <w:rFonts w:ascii="Times New Roman" w:hAnsi="Times New Roman" w:cs="Times New Roman"/>
        </w:rPr>
      </w:pPr>
    </w:p>
    <w:p w14:paraId="74592D8B" w14:textId="77777777" w:rsidR="00E04140" w:rsidRPr="0002603C" w:rsidRDefault="00B74E26">
      <w:pPr>
        <w:pStyle w:val="BodyText"/>
        <w:ind w:left="27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String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leaseIP</w:t>
      </w:r>
      <w:proofErr w:type="spellEnd"/>
      <w:r w:rsidRPr="0002603C">
        <w:rPr>
          <w:rFonts w:ascii="Times New Roman" w:hAnsi="Times New Roman" w:cs="Times New Roman"/>
        </w:rPr>
        <w:t>()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1C351E6A" w14:textId="77777777" w:rsidR="00E04140" w:rsidRPr="0002603C" w:rsidRDefault="00B74E26">
      <w:pPr>
        <w:pStyle w:val="BodyText"/>
        <w:spacing w:before="187"/>
        <w:ind w:left="52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if</w:t>
      </w:r>
      <w:r w:rsidRPr="0002603C">
        <w:rPr>
          <w:rFonts w:ascii="Times New Roman" w:hAnsi="Times New Roman" w:cs="Times New Roman"/>
          <w:spacing w:val="-16"/>
        </w:rPr>
        <w:t xml:space="preserve"> </w:t>
      </w:r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availableIPs.isEmpty</w:t>
      </w:r>
      <w:proofErr w:type="spellEnd"/>
      <w:r w:rsidRPr="0002603C">
        <w:rPr>
          <w:rFonts w:ascii="Times New Roman" w:hAnsi="Times New Roman" w:cs="Times New Roman"/>
        </w:rPr>
        <w:t>())</w:t>
      </w:r>
      <w:r w:rsidRPr="0002603C">
        <w:rPr>
          <w:rFonts w:ascii="Times New Roman" w:hAnsi="Times New Roman" w:cs="Times New Roman"/>
          <w:spacing w:val="-14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3CDC9828" w14:textId="77777777" w:rsidR="00E04140" w:rsidRPr="0002603C" w:rsidRDefault="00B74E26">
      <w:pPr>
        <w:pStyle w:val="BodyText"/>
        <w:spacing w:before="191"/>
        <w:ind w:left="777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("No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available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r w:rsidRPr="0002603C">
        <w:rPr>
          <w:rFonts w:ascii="Times New Roman" w:hAnsi="Times New Roman" w:cs="Times New Roman"/>
        </w:rPr>
        <w:t>IP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addresses.");</w:t>
      </w:r>
    </w:p>
    <w:p w14:paraId="75C61397" w14:textId="77777777" w:rsidR="00E04140" w:rsidRPr="0002603C" w:rsidRDefault="00E04140">
      <w:pPr>
        <w:pStyle w:val="BodyText"/>
        <w:rPr>
          <w:rFonts w:ascii="Times New Roman" w:hAnsi="Times New Roman" w:cs="Times New Roman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AEA789F" w14:textId="77777777" w:rsidR="00E04140" w:rsidRPr="0002603C" w:rsidRDefault="00B74E26">
      <w:pPr>
        <w:pStyle w:val="BodyText"/>
        <w:spacing w:before="32"/>
        <w:ind w:left="782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lastRenderedPageBreak/>
        <w:t>return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null;</w:t>
      </w:r>
    </w:p>
    <w:p w14:paraId="202253D7" w14:textId="77777777" w:rsidR="00E04140" w:rsidRPr="0002603C" w:rsidRDefault="00B74E26">
      <w:pPr>
        <w:spacing w:before="186"/>
        <w:ind w:left="527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5FF71E0B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26487C04" w14:textId="77777777" w:rsidR="00E04140" w:rsidRPr="0002603C" w:rsidRDefault="00E04140">
      <w:pPr>
        <w:pStyle w:val="BodyText"/>
        <w:spacing w:before="36"/>
        <w:rPr>
          <w:rFonts w:ascii="Times New Roman" w:hAnsi="Times New Roman" w:cs="Times New Roman"/>
        </w:rPr>
      </w:pPr>
    </w:p>
    <w:p w14:paraId="45CA6E22" w14:textId="77777777" w:rsidR="00E04140" w:rsidRPr="0002603C" w:rsidRDefault="00B74E26">
      <w:pPr>
        <w:pStyle w:val="BodyText"/>
        <w:ind w:left="5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Random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random</w:t>
      </w:r>
      <w:proofErr w:type="spellEnd"/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= new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Random();</w:t>
      </w:r>
    </w:p>
    <w:p w14:paraId="01EFEF8A" w14:textId="77777777" w:rsidR="00E04140" w:rsidRPr="0002603C" w:rsidRDefault="00B74E26">
      <w:pPr>
        <w:pStyle w:val="BodyText"/>
        <w:spacing w:before="186" w:line="372" w:lineRule="auto"/>
        <w:ind w:left="523" w:right="1762" w:firstLine="4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int</w:t>
      </w:r>
      <w:proofErr w:type="spellEnd"/>
      <w:r w:rsidRPr="0002603C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randomIndex</w:t>
      </w:r>
      <w:proofErr w:type="spellEnd"/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random.nextInt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availableIPs.size</w:t>
      </w:r>
      <w:proofErr w:type="spellEnd"/>
      <w:r w:rsidRPr="0002603C">
        <w:rPr>
          <w:rFonts w:ascii="Times New Roman" w:hAnsi="Times New Roman" w:cs="Times New Roman"/>
        </w:rPr>
        <w:t xml:space="preserve">()); String </w:t>
      </w:r>
      <w:proofErr w:type="spellStart"/>
      <w:r w:rsidRPr="0002603C">
        <w:rPr>
          <w:rFonts w:ascii="Times New Roman" w:hAnsi="Times New Roman" w:cs="Times New Roman"/>
        </w:rPr>
        <w:t>leasedIP</w:t>
      </w:r>
      <w:proofErr w:type="spellEnd"/>
      <w:r w:rsidRPr="0002603C">
        <w:rPr>
          <w:rFonts w:ascii="Times New Roman" w:hAnsi="Times New Roman" w:cs="Times New Roman"/>
        </w:rPr>
        <w:t xml:space="preserve"> = </w:t>
      </w:r>
      <w:proofErr w:type="spellStart"/>
      <w:r w:rsidRPr="0002603C">
        <w:rPr>
          <w:rFonts w:ascii="Times New Roman" w:hAnsi="Times New Roman" w:cs="Times New Roman"/>
        </w:rPr>
        <w:t>availableIPs.remove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randomIndex</w:t>
      </w:r>
      <w:proofErr w:type="spellEnd"/>
      <w:r w:rsidRPr="0002603C">
        <w:rPr>
          <w:rFonts w:ascii="Times New Roman" w:hAnsi="Times New Roman" w:cs="Times New Roman"/>
        </w:rPr>
        <w:t xml:space="preserve">); </w:t>
      </w:r>
      <w:proofErr w:type="spellStart"/>
      <w:r w:rsidRPr="0002603C">
        <w:rPr>
          <w:rFonts w:ascii="Times New Roman" w:hAnsi="Times New Roman" w:cs="Times New Roman"/>
          <w:spacing w:val="-2"/>
        </w:rPr>
        <w:t>leasedIPs.add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leasedIP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6CC524CC" w14:textId="77777777" w:rsidR="00E04140" w:rsidRPr="0002603C" w:rsidRDefault="00E04140">
      <w:pPr>
        <w:pStyle w:val="BodyText"/>
        <w:spacing w:before="182"/>
        <w:rPr>
          <w:rFonts w:ascii="Times New Roman" w:hAnsi="Times New Roman" w:cs="Times New Roman"/>
        </w:rPr>
      </w:pPr>
    </w:p>
    <w:p w14:paraId="622191A2" w14:textId="77777777" w:rsidR="00E04140" w:rsidRPr="0002603C" w:rsidRDefault="00B74E26">
      <w:pPr>
        <w:pStyle w:val="BodyText"/>
        <w:ind w:left="523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("IP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address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leasedIP</w:t>
      </w:r>
      <w:proofErr w:type="spellEnd"/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leased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to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a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client.");</w:t>
      </w:r>
    </w:p>
    <w:p w14:paraId="3CDCD76F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7F418028" w14:textId="77777777" w:rsidR="00E04140" w:rsidRPr="0002603C" w:rsidRDefault="00E04140">
      <w:pPr>
        <w:pStyle w:val="BodyText"/>
        <w:spacing w:before="35"/>
        <w:rPr>
          <w:rFonts w:ascii="Times New Roman" w:hAnsi="Times New Roman" w:cs="Times New Roman"/>
        </w:rPr>
      </w:pPr>
    </w:p>
    <w:p w14:paraId="0EDE7FA3" w14:textId="77777777" w:rsidR="00E04140" w:rsidRPr="0002603C" w:rsidRDefault="00B74E26">
      <w:pPr>
        <w:pStyle w:val="BodyText"/>
        <w:spacing w:before="1"/>
        <w:ind w:left="52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return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2603C">
        <w:rPr>
          <w:rFonts w:ascii="Times New Roman" w:hAnsi="Times New Roman" w:cs="Times New Roman"/>
          <w:spacing w:val="-2"/>
        </w:rPr>
        <w:t>leasedIP</w:t>
      </w:r>
      <w:proofErr w:type="spellEnd"/>
      <w:r w:rsidRPr="0002603C">
        <w:rPr>
          <w:rFonts w:ascii="Times New Roman" w:hAnsi="Times New Roman" w:cs="Times New Roman"/>
          <w:spacing w:val="-2"/>
        </w:rPr>
        <w:t>;</w:t>
      </w:r>
    </w:p>
    <w:p w14:paraId="08D3427F" w14:textId="77777777" w:rsidR="00E04140" w:rsidRPr="0002603C" w:rsidRDefault="00B74E26">
      <w:pPr>
        <w:spacing w:before="186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2BAAB10B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4E56C198" w14:textId="77777777" w:rsidR="00E04140" w:rsidRPr="0002603C" w:rsidRDefault="00E04140">
      <w:pPr>
        <w:pStyle w:val="BodyText"/>
        <w:spacing w:before="31"/>
        <w:rPr>
          <w:rFonts w:ascii="Times New Roman" w:hAnsi="Times New Roman" w:cs="Times New Roman"/>
        </w:rPr>
      </w:pPr>
    </w:p>
    <w:p w14:paraId="714DD2CF" w14:textId="77777777" w:rsidR="00E04140" w:rsidRPr="0002603C" w:rsidRDefault="00B74E26">
      <w:pPr>
        <w:pStyle w:val="BodyText"/>
        <w:spacing w:line="372" w:lineRule="auto"/>
        <w:ind w:left="239" w:right="4258"/>
        <w:jc w:val="center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releaseIP</w:t>
      </w:r>
      <w:proofErr w:type="spellEnd"/>
      <w:r w:rsidRPr="0002603C">
        <w:rPr>
          <w:rFonts w:ascii="Times New Roman" w:hAnsi="Times New Roman" w:cs="Times New Roman"/>
        </w:rPr>
        <w:t>(String</w:t>
      </w:r>
      <w:r w:rsidRPr="0002603C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ipAddress</w:t>
      </w:r>
      <w:proofErr w:type="spellEnd"/>
      <w:r w:rsidRPr="0002603C">
        <w:rPr>
          <w:rFonts w:ascii="Times New Roman" w:hAnsi="Times New Roman" w:cs="Times New Roman"/>
        </w:rPr>
        <w:t>)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{ if (</w:t>
      </w:r>
      <w:proofErr w:type="spellStart"/>
      <w:r w:rsidRPr="0002603C">
        <w:rPr>
          <w:rFonts w:ascii="Times New Roman" w:hAnsi="Times New Roman" w:cs="Times New Roman"/>
        </w:rPr>
        <w:t>leasedIPs.contains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ipAddress</w:t>
      </w:r>
      <w:proofErr w:type="spellEnd"/>
      <w:r w:rsidRPr="0002603C">
        <w:rPr>
          <w:rFonts w:ascii="Times New Roman" w:hAnsi="Times New Roman" w:cs="Times New Roman"/>
        </w:rPr>
        <w:t xml:space="preserve">)) { </w:t>
      </w:r>
      <w:proofErr w:type="spellStart"/>
      <w:r w:rsidRPr="0002603C">
        <w:rPr>
          <w:rFonts w:ascii="Times New Roman" w:hAnsi="Times New Roman" w:cs="Times New Roman"/>
          <w:spacing w:val="-2"/>
        </w:rPr>
        <w:t>leasedIPs.remove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ipAddress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519D534C" w14:textId="77777777" w:rsidR="00E04140" w:rsidRPr="0002603C" w:rsidRDefault="00B74E26">
      <w:pPr>
        <w:pStyle w:val="BodyText"/>
        <w:ind w:left="6" w:right="4319"/>
        <w:jc w:val="center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  <w:spacing w:val="-2"/>
        </w:rPr>
        <w:t>availableIPs.add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ipAddress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1B916D71" w14:textId="77777777" w:rsidR="00E04140" w:rsidRPr="0002603C" w:rsidRDefault="00B74E26">
      <w:pPr>
        <w:pStyle w:val="BodyText"/>
        <w:spacing w:before="186"/>
        <w:ind w:left="777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("IP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address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ipAddress</w:t>
      </w:r>
      <w:proofErr w:type="spellEnd"/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  <w:spacing w:val="-2"/>
        </w:rPr>
        <w:t>released.");</w:t>
      </w:r>
    </w:p>
    <w:p w14:paraId="352051EE" w14:textId="77777777" w:rsidR="00E04140" w:rsidRPr="0002603C" w:rsidRDefault="00B74E26">
      <w:pPr>
        <w:pStyle w:val="BodyText"/>
        <w:spacing w:before="187"/>
        <w:ind w:left="527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}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else</w:t>
      </w:r>
      <w:r w:rsidRPr="0002603C">
        <w:rPr>
          <w:rFonts w:ascii="Times New Roman" w:hAnsi="Times New Roman" w:cs="Times New Roman"/>
          <w:spacing w:val="1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33F3F50C" w14:textId="77777777" w:rsidR="00E04140" w:rsidRPr="0002603C" w:rsidRDefault="00B74E26">
      <w:pPr>
        <w:pStyle w:val="BodyText"/>
        <w:spacing w:before="186"/>
        <w:ind w:left="777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("Invalid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IP</w:t>
      </w:r>
      <w:r w:rsidRPr="0002603C">
        <w:rPr>
          <w:rFonts w:ascii="Times New Roman" w:hAnsi="Times New Roman" w:cs="Times New Roman"/>
          <w:spacing w:val="-4"/>
        </w:rPr>
        <w:t xml:space="preserve"> </w:t>
      </w:r>
      <w:r w:rsidRPr="0002603C">
        <w:rPr>
          <w:rFonts w:ascii="Times New Roman" w:hAnsi="Times New Roman" w:cs="Times New Roman"/>
        </w:rPr>
        <w:t>address: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02603C">
        <w:rPr>
          <w:rFonts w:ascii="Times New Roman" w:hAnsi="Times New Roman" w:cs="Times New Roman"/>
          <w:spacing w:val="-2"/>
        </w:rPr>
        <w:t>ipAddress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310CA22E" w14:textId="77777777" w:rsidR="00E04140" w:rsidRPr="0002603C" w:rsidRDefault="00B74E26">
      <w:pPr>
        <w:spacing w:before="191"/>
        <w:ind w:left="527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4CB689DD" w14:textId="77777777" w:rsidR="00E04140" w:rsidRPr="0002603C" w:rsidRDefault="00B74E26">
      <w:pPr>
        <w:spacing w:before="186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11D3C43F" w14:textId="77777777" w:rsidR="00E04140" w:rsidRPr="0002603C" w:rsidRDefault="00B74E26">
      <w:pPr>
        <w:spacing w:before="187"/>
        <w:ind w:left="2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041C5A04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4EB5F69C" w14:textId="77777777" w:rsidR="00E04140" w:rsidRPr="0002603C" w:rsidRDefault="00E04140">
      <w:pPr>
        <w:pStyle w:val="BodyText"/>
        <w:spacing w:before="31"/>
        <w:rPr>
          <w:rFonts w:ascii="Times New Roman" w:hAnsi="Times New Roman" w:cs="Times New Roman"/>
        </w:rPr>
      </w:pPr>
    </w:p>
    <w:p w14:paraId="35C2B07D" w14:textId="77777777" w:rsidR="00E04140" w:rsidRPr="0002603C" w:rsidRDefault="00B74E26">
      <w:pPr>
        <w:pStyle w:val="BodyText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class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DHCPClient</w:t>
      </w:r>
      <w:proofErr w:type="spellEnd"/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08F981E2" w14:textId="77777777" w:rsidR="00E04140" w:rsidRPr="0002603C" w:rsidRDefault="00B74E26">
      <w:pPr>
        <w:pStyle w:val="BodyText"/>
        <w:spacing w:before="186"/>
        <w:ind w:left="27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private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String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2603C">
        <w:rPr>
          <w:rFonts w:ascii="Times New Roman" w:hAnsi="Times New Roman" w:cs="Times New Roman"/>
          <w:spacing w:val="-2"/>
        </w:rPr>
        <w:t>ipAddress</w:t>
      </w:r>
      <w:proofErr w:type="spellEnd"/>
      <w:r w:rsidRPr="0002603C">
        <w:rPr>
          <w:rFonts w:ascii="Times New Roman" w:hAnsi="Times New Roman" w:cs="Times New Roman"/>
          <w:spacing w:val="-2"/>
        </w:rPr>
        <w:t>;</w:t>
      </w:r>
    </w:p>
    <w:p w14:paraId="66F85FBD" w14:textId="77777777" w:rsidR="00E04140" w:rsidRPr="0002603C" w:rsidRDefault="00E04140">
      <w:pPr>
        <w:pStyle w:val="BodyText"/>
        <w:rPr>
          <w:rFonts w:ascii="Times New Roman" w:hAnsi="Times New Roman" w:cs="Times New Roman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7DCF0B" w14:textId="77777777" w:rsidR="00E04140" w:rsidRPr="0002603C" w:rsidRDefault="00E04140">
      <w:pPr>
        <w:pStyle w:val="BodyText"/>
        <w:spacing w:before="218"/>
        <w:rPr>
          <w:rFonts w:ascii="Times New Roman" w:hAnsi="Times New Roman" w:cs="Times New Roman"/>
        </w:rPr>
      </w:pPr>
    </w:p>
    <w:p w14:paraId="327CBCBA" w14:textId="77777777" w:rsidR="00E04140" w:rsidRPr="0002603C" w:rsidRDefault="00B74E26">
      <w:pPr>
        <w:pStyle w:val="BodyText"/>
        <w:spacing w:line="372" w:lineRule="auto"/>
        <w:ind w:left="527" w:right="3317" w:hanging="255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void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assignIPAddress</w:t>
      </w:r>
      <w:proofErr w:type="spellEnd"/>
      <w:r w:rsidRPr="0002603C">
        <w:rPr>
          <w:rFonts w:ascii="Times New Roman" w:hAnsi="Times New Roman" w:cs="Times New Roman"/>
        </w:rPr>
        <w:t>(String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ipAddress</w:t>
      </w:r>
      <w:proofErr w:type="spellEnd"/>
      <w:r w:rsidRPr="0002603C">
        <w:rPr>
          <w:rFonts w:ascii="Times New Roman" w:hAnsi="Times New Roman" w:cs="Times New Roman"/>
        </w:rPr>
        <w:t>)</w:t>
      </w:r>
      <w:r w:rsidRPr="0002603C">
        <w:rPr>
          <w:rFonts w:ascii="Times New Roman" w:hAnsi="Times New Roman" w:cs="Times New Roman"/>
          <w:spacing w:val="-10"/>
        </w:rPr>
        <w:t xml:space="preserve"> </w:t>
      </w:r>
      <w:r w:rsidRPr="0002603C">
        <w:rPr>
          <w:rFonts w:ascii="Times New Roman" w:hAnsi="Times New Roman" w:cs="Times New Roman"/>
        </w:rPr>
        <w:t xml:space="preserve">{ </w:t>
      </w:r>
      <w:proofErr w:type="spellStart"/>
      <w:r w:rsidRPr="0002603C">
        <w:rPr>
          <w:rFonts w:ascii="Times New Roman" w:hAnsi="Times New Roman" w:cs="Times New Roman"/>
        </w:rPr>
        <w:t>this.ipAddress</w:t>
      </w:r>
      <w:proofErr w:type="spellEnd"/>
      <w:r w:rsidRPr="0002603C">
        <w:rPr>
          <w:rFonts w:ascii="Times New Roman" w:hAnsi="Times New Roman" w:cs="Times New Roman"/>
        </w:rPr>
        <w:t xml:space="preserve"> = </w:t>
      </w:r>
      <w:proofErr w:type="spellStart"/>
      <w:r w:rsidRPr="0002603C">
        <w:rPr>
          <w:rFonts w:ascii="Times New Roman" w:hAnsi="Times New Roman" w:cs="Times New Roman"/>
        </w:rPr>
        <w:t>ipAddress</w:t>
      </w:r>
      <w:proofErr w:type="spellEnd"/>
      <w:r w:rsidRPr="0002603C">
        <w:rPr>
          <w:rFonts w:ascii="Times New Roman" w:hAnsi="Times New Roman" w:cs="Times New Roman"/>
        </w:rPr>
        <w:t>;</w:t>
      </w:r>
    </w:p>
    <w:p w14:paraId="7660FC57" w14:textId="77777777" w:rsidR="00E04140" w:rsidRPr="0002603C" w:rsidRDefault="00B74E26">
      <w:pPr>
        <w:pStyle w:val="BodyText"/>
        <w:spacing w:before="2"/>
        <w:ind w:left="523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("Client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received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IP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address: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2603C">
        <w:rPr>
          <w:rFonts w:ascii="Times New Roman" w:hAnsi="Times New Roman" w:cs="Times New Roman"/>
          <w:spacing w:val="-2"/>
        </w:rPr>
        <w:t>ipAddress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01BD8E78" w14:textId="77777777" w:rsidR="00E04140" w:rsidRPr="0002603C" w:rsidRDefault="00B74E26">
      <w:pPr>
        <w:spacing w:before="186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600F449E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44C855FD" w14:textId="77777777" w:rsidR="00E04140" w:rsidRPr="0002603C" w:rsidRDefault="00E04140">
      <w:pPr>
        <w:pStyle w:val="BodyText"/>
        <w:spacing w:before="31"/>
        <w:rPr>
          <w:rFonts w:ascii="Times New Roman" w:hAnsi="Times New Roman" w:cs="Times New Roman"/>
        </w:rPr>
      </w:pPr>
    </w:p>
    <w:p w14:paraId="5497ADAA" w14:textId="77777777" w:rsidR="00E04140" w:rsidRPr="0002603C" w:rsidRDefault="00B74E26">
      <w:pPr>
        <w:pStyle w:val="BodyText"/>
        <w:spacing w:line="372" w:lineRule="auto"/>
        <w:ind w:left="523" w:hanging="251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 xml:space="preserve">public void </w:t>
      </w:r>
      <w:proofErr w:type="spellStart"/>
      <w:r w:rsidRPr="0002603C">
        <w:rPr>
          <w:rFonts w:ascii="Times New Roman" w:hAnsi="Times New Roman" w:cs="Times New Roman"/>
        </w:rPr>
        <w:t>releaseIPAddress</w:t>
      </w:r>
      <w:proofErr w:type="spellEnd"/>
      <w:r w:rsidRPr="0002603C">
        <w:rPr>
          <w:rFonts w:ascii="Times New Roman" w:hAnsi="Times New Roman" w:cs="Times New Roman"/>
        </w:rPr>
        <w:t>(</w:t>
      </w:r>
      <w:proofErr w:type="spellStart"/>
      <w:r w:rsidRPr="0002603C">
        <w:rPr>
          <w:rFonts w:ascii="Times New Roman" w:hAnsi="Times New Roman" w:cs="Times New Roman"/>
        </w:rPr>
        <w:t>DHCPServer</w:t>
      </w:r>
      <w:proofErr w:type="spellEnd"/>
      <w:r w:rsidRPr="0002603C">
        <w:rPr>
          <w:rFonts w:ascii="Times New Roman" w:hAnsi="Times New Roman" w:cs="Times New Roman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dhcpServer</w:t>
      </w:r>
      <w:proofErr w:type="spellEnd"/>
      <w:r w:rsidRPr="0002603C">
        <w:rPr>
          <w:rFonts w:ascii="Times New Roman" w:hAnsi="Times New Roman" w:cs="Times New Roman"/>
        </w:rPr>
        <w:t xml:space="preserve">) { </w:t>
      </w:r>
      <w:proofErr w:type="spellStart"/>
      <w:r w:rsidRPr="0002603C">
        <w:rPr>
          <w:rFonts w:ascii="Times New Roman" w:hAnsi="Times New Roman" w:cs="Times New Roman"/>
        </w:rPr>
        <w:t>System.out.println</w:t>
      </w:r>
      <w:proofErr w:type="spellEnd"/>
      <w:r w:rsidRPr="0002603C">
        <w:rPr>
          <w:rFonts w:ascii="Times New Roman" w:hAnsi="Times New Roman" w:cs="Times New Roman"/>
        </w:rPr>
        <w:t>("Client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releasing</w:t>
      </w:r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IP</w:t>
      </w:r>
      <w:r w:rsidRPr="0002603C">
        <w:rPr>
          <w:rFonts w:ascii="Times New Roman" w:hAnsi="Times New Roman" w:cs="Times New Roman"/>
          <w:spacing w:val="-3"/>
        </w:rPr>
        <w:t xml:space="preserve"> </w:t>
      </w:r>
      <w:r w:rsidRPr="0002603C">
        <w:rPr>
          <w:rFonts w:ascii="Times New Roman" w:hAnsi="Times New Roman" w:cs="Times New Roman"/>
        </w:rPr>
        <w:t>address: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"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+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ipAddress</w:t>
      </w:r>
      <w:proofErr w:type="spellEnd"/>
      <w:r w:rsidRPr="0002603C">
        <w:rPr>
          <w:rFonts w:ascii="Times New Roman" w:hAnsi="Times New Roman" w:cs="Times New Roman"/>
        </w:rPr>
        <w:t xml:space="preserve">); </w:t>
      </w:r>
      <w:proofErr w:type="spellStart"/>
      <w:r w:rsidRPr="0002603C">
        <w:rPr>
          <w:rFonts w:ascii="Times New Roman" w:hAnsi="Times New Roman" w:cs="Times New Roman"/>
          <w:spacing w:val="-2"/>
        </w:rPr>
        <w:t>dhcpServer.releaseIP</w:t>
      </w:r>
      <w:proofErr w:type="spellEnd"/>
      <w:r w:rsidRPr="0002603C">
        <w:rPr>
          <w:rFonts w:ascii="Times New Roman" w:hAnsi="Times New Roman" w:cs="Times New Roman"/>
          <w:spacing w:val="-2"/>
        </w:rPr>
        <w:t>(</w:t>
      </w:r>
      <w:proofErr w:type="spellStart"/>
      <w:r w:rsidRPr="0002603C">
        <w:rPr>
          <w:rFonts w:ascii="Times New Roman" w:hAnsi="Times New Roman" w:cs="Times New Roman"/>
          <w:spacing w:val="-2"/>
        </w:rPr>
        <w:t>ipAddress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59EE3C08" w14:textId="77777777" w:rsidR="00E04140" w:rsidRPr="0002603C" w:rsidRDefault="00B74E26">
      <w:pPr>
        <w:pStyle w:val="BodyText"/>
        <w:ind w:left="527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ipAddress</w:t>
      </w:r>
      <w:proofErr w:type="spellEnd"/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  <w:spacing w:val="-4"/>
        </w:rPr>
        <w:t>null;</w:t>
      </w:r>
    </w:p>
    <w:p w14:paraId="2381E09D" w14:textId="77777777" w:rsidR="00E04140" w:rsidRPr="0002603C" w:rsidRDefault="00B74E26">
      <w:pPr>
        <w:spacing w:before="186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4892BB7B" w14:textId="77777777" w:rsidR="00E04140" w:rsidRPr="0002603C" w:rsidRDefault="00B74E26">
      <w:pPr>
        <w:spacing w:before="187"/>
        <w:ind w:left="2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402F2C5C" w14:textId="77777777" w:rsidR="00E04140" w:rsidRPr="0002603C" w:rsidRDefault="00E04140">
      <w:pPr>
        <w:pStyle w:val="BodyText"/>
        <w:rPr>
          <w:rFonts w:ascii="Times New Roman" w:hAnsi="Times New Roman" w:cs="Times New Roman"/>
        </w:rPr>
      </w:pPr>
    </w:p>
    <w:p w14:paraId="6CC5949E" w14:textId="77777777" w:rsidR="00E04140" w:rsidRPr="0002603C" w:rsidRDefault="00E04140">
      <w:pPr>
        <w:pStyle w:val="BodyText"/>
        <w:spacing w:before="30"/>
        <w:rPr>
          <w:rFonts w:ascii="Times New Roman" w:hAnsi="Times New Roman" w:cs="Times New Roman"/>
        </w:rPr>
      </w:pPr>
    </w:p>
    <w:p w14:paraId="72E37160" w14:textId="77777777" w:rsidR="00E04140" w:rsidRPr="0002603C" w:rsidRDefault="00B74E26">
      <w:pPr>
        <w:pStyle w:val="BodyText"/>
        <w:spacing w:before="1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public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r w:rsidRPr="0002603C">
        <w:rPr>
          <w:rFonts w:ascii="Times New Roman" w:hAnsi="Times New Roman" w:cs="Times New Roman"/>
        </w:rPr>
        <w:t>class</w:t>
      </w:r>
      <w:r w:rsidRPr="0002603C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DHCPExample</w:t>
      </w:r>
      <w:proofErr w:type="spellEnd"/>
      <w:r w:rsidRPr="0002603C">
        <w:rPr>
          <w:rFonts w:ascii="Times New Roman" w:hAnsi="Times New Roman" w:cs="Times New Roman"/>
          <w:spacing w:val="-8"/>
        </w:rPr>
        <w:t xml:space="preserve"> </w:t>
      </w:r>
      <w:r w:rsidRPr="0002603C">
        <w:rPr>
          <w:rFonts w:ascii="Times New Roman" w:hAnsi="Times New Roman" w:cs="Times New Roman"/>
          <w:spacing w:val="-10"/>
        </w:rPr>
        <w:t>{</w:t>
      </w:r>
    </w:p>
    <w:p w14:paraId="1A815302" w14:textId="77777777" w:rsidR="00E04140" w:rsidRPr="0002603C" w:rsidRDefault="00B74E26">
      <w:pPr>
        <w:pStyle w:val="BodyText"/>
        <w:spacing w:before="191" w:line="372" w:lineRule="auto"/>
        <w:ind w:left="523" w:right="3317" w:hanging="251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 xml:space="preserve">public static void main(String[] </w:t>
      </w:r>
      <w:proofErr w:type="spellStart"/>
      <w:r w:rsidRPr="0002603C">
        <w:rPr>
          <w:rFonts w:ascii="Times New Roman" w:hAnsi="Times New Roman" w:cs="Times New Roman"/>
        </w:rPr>
        <w:t>args</w:t>
      </w:r>
      <w:proofErr w:type="spellEnd"/>
      <w:r w:rsidRPr="0002603C">
        <w:rPr>
          <w:rFonts w:ascii="Times New Roman" w:hAnsi="Times New Roman" w:cs="Times New Roman"/>
        </w:rPr>
        <w:t xml:space="preserve">) { </w:t>
      </w:r>
      <w:proofErr w:type="spellStart"/>
      <w:r w:rsidRPr="0002603C">
        <w:rPr>
          <w:rFonts w:ascii="Times New Roman" w:hAnsi="Times New Roman" w:cs="Times New Roman"/>
        </w:rPr>
        <w:t>DHCPServer</w:t>
      </w:r>
      <w:proofErr w:type="spellEnd"/>
      <w:r w:rsidRPr="0002603C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dhcpServer</w:t>
      </w:r>
      <w:proofErr w:type="spellEnd"/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=</w:t>
      </w:r>
      <w:r w:rsidRPr="0002603C">
        <w:rPr>
          <w:rFonts w:ascii="Times New Roman" w:hAnsi="Times New Roman" w:cs="Times New Roman"/>
          <w:spacing w:val="-9"/>
        </w:rPr>
        <w:t xml:space="preserve"> </w:t>
      </w:r>
      <w:r w:rsidRPr="0002603C">
        <w:rPr>
          <w:rFonts w:ascii="Times New Roman" w:hAnsi="Times New Roman" w:cs="Times New Roman"/>
        </w:rPr>
        <w:t>new</w:t>
      </w:r>
      <w:r w:rsidRPr="0002603C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02603C">
        <w:rPr>
          <w:rFonts w:ascii="Times New Roman" w:hAnsi="Times New Roman" w:cs="Times New Roman"/>
        </w:rPr>
        <w:t>DHCPServer</w:t>
      </w:r>
      <w:proofErr w:type="spellEnd"/>
      <w:r w:rsidRPr="0002603C">
        <w:rPr>
          <w:rFonts w:ascii="Times New Roman" w:hAnsi="Times New Roman" w:cs="Times New Roman"/>
        </w:rPr>
        <w:t>();</w:t>
      </w:r>
    </w:p>
    <w:p w14:paraId="6E5A3330" w14:textId="77777777" w:rsidR="00E04140" w:rsidRPr="0002603C" w:rsidRDefault="00E04140">
      <w:pPr>
        <w:pStyle w:val="BodyText"/>
        <w:spacing w:before="182"/>
        <w:rPr>
          <w:rFonts w:ascii="Times New Roman" w:hAnsi="Times New Roman" w:cs="Times New Roman"/>
        </w:rPr>
      </w:pPr>
    </w:p>
    <w:p w14:paraId="156AB2E0" w14:textId="77777777" w:rsidR="00E04140" w:rsidRPr="0002603C" w:rsidRDefault="00B74E26">
      <w:pPr>
        <w:pStyle w:val="BodyText"/>
        <w:spacing w:before="1" w:line="372" w:lineRule="auto"/>
        <w:ind w:left="523" w:right="733" w:firstLine="4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>//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Simulate</w:t>
      </w:r>
      <w:r w:rsidRPr="0002603C">
        <w:rPr>
          <w:rFonts w:ascii="Times New Roman" w:hAnsi="Times New Roman" w:cs="Times New Roman"/>
          <w:spacing w:val="-1"/>
        </w:rPr>
        <w:t xml:space="preserve"> </w:t>
      </w:r>
      <w:r w:rsidRPr="0002603C">
        <w:rPr>
          <w:rFonts w:ascii="Times New Roman" w:hAnsi="Times New Roman" w:cs="Times New Roman"/>
        </w:rPr>
        <w:t>multiple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>clients</w:t>
      </w:r>
      <w:r w:rsidRPr="0002603C">
        <w:rPr>
          <w:rFonts w:ascii="Times New Roman" w:hAnsi="Times New Roman" w:cs="Times New Roman"/>
          <w:spacing w:val="-5"/>
        </w:rPr>
        <w:t xml:space="preserve"> </w:t>
      </w:r>
      <w:r w:rsidRPr="0002603C">
        <w:rPr>
          <w:rFonts w:ascii="Times New Roman" w:hAnsi="Times New Roman" w:cs="Times New Roman"/>
        </w:rPr>
        <w:t>leasing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and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releasing</w:t>
      </w:r>
      <w:r w:rsidRPr="0002603C">
        <w:rPr>
          <w:rFonts w:ascii="Times New Roman" w:hAnsi="Times New Roman" w:cs="Times New Roman"/>
          <w:spacing w:val="-7"/>
        </w:rPr>
        <w:t xml:space="preserve"> </w:t>
      </w:r>
      <w:r w:rsidRPr="0002603C">
        <w:rPr>
          <w:rFonts w:ascii="Times New Roman" w:hAnsi="Times New Roman" w:cs="Times New Roman"/>
        </w:rPr>
        <w:t>IP</w:t>
      </w:r>
      <w:r w:rsidRPr="0002603C">
        <w:rPr>
          <w:rFonts w:ascii="Times New Roman" w:hAnsi="Times New Roman" w:cs="Times New Roman"/>
          <w:spacing w:val="-6"/>
        </w:rPr>
        <w:t xml:space="preserve"> </w:t>
      </w:r>
      <w:r w:rsidRPr="0002603C">
        <w:rPr>
          <w:rFonts w:ascii="Times New Roman" w:hAnsi="Times New Roman" w:cs="Times New Roman"/>
        </w:rPr>
        <w:t xml:space="preserve">addresses </w:t>
      </w:r>
      <w:proofErr w:type="spellStart"/>
      <w:r w:rsidRPr="0002603C">
        <w:rPr>
          <w:rFonts w:ascii="Times New Roman" w:hAnsi="Times New Roman" w:cs="Times New Roman"/>
        </w:rPr>
        <w:t>DHCPClient</w:t>
      </w:r>
      <w:proofErr w:type="spellEnd"/>
      <w:r w:rsidRPr="0002603C">
        <w:rPr>
          <w:rFonts w:ascii="Times New Roman" w:hAnsi="Times New Roman" w:cs="Times New Roman"/>
        </w:rPr>
        <w:t xml:space="preserve"> client1 = new </w:t>
      </w:r>
      <w:proofErr w:type="spellStart"/>
      <w:r w:rsidRPr="0002603C">
        <w:rPr>
          <w:rFonts w:ascii="Times New Roman" w:hAnsi="Times New Roman" w:cs="Times New Roman"/>
        </w:rPr>
        <w:t>DHCPClient</w:t>
      </w:r>
      <w:proofErr w:type="spellEnd"/>
      <w:r w:rsidRPr="0002603C">
        <w:rPr>
          <w:rFonts w:ascii="Times New Roman" w:hAnsi="Times New Roman" w:cs="Times New Roman"/>
        </w:rPr>
        <w:t xml:space="preserve">(); </w:t>
      </w:r>
      <w:r w:rsidRPr="0002603C">
        <w:rPr>
          <w:rFonts w:ascii="Times New Roman" w:hAnsi="Times New Roman" w:cs="Times New Roman"/>
          <w:spacing w:val="-2"/>
        </w:rPr>
        <w:t>client1.assignIPAddress(</w:t>
      </w:r>
      <w:proofErr w:type="spellStart"/>
      <w:r w:rsidRPr="0002603C">
        <w:rPr>
          <w:rFonts w:ascii="Times New Roman" w:hAnsi="Times New Roman" w:cs="Times New Roman"/>
          <w:spacing w:val="-2"/>
        </w:rPr>
        <w:t>dhcpServer.leaseIP</w:t>
      </w:r>
      <w:proofErr w:type="spellEnd"/>
      <w:r w:rsidRPr="0002603C">
        <w:rPr>
          <w:rFonts w:ascii="Times New Roman" w:hAnsi="Times New Roman" w:cs="Times New Roman"/>
          <w:spacing w:val="-2"/>
        </w:rPr>
        <w:t>());</w:t>
      </w:r>
    </w:p>
    <w:p w14:paraId="395CE75C" w14:textId="77777777" w:rsidR="00E04140" w:rsidRPr="0002603C" w:rsidRDefault="00E04140">
      <w:pPr>
        <w:pStyle w:val="BodyText"/>
        <w:spacing w:before="186"/>
        <w:rPr>
          <w:rFonts w:ascii="Times New Roman" w:hAnsi="Times New Roman" w:cs="Times New Roman"/>
        </w:rPr>
      </w:pPr>
    </w:p>
    <w:p w14:paraId="3C247FCD" w14:textId="77777777" w:rsidR="00E04140" w:rsidRPr="0002603C" w:rsidRDefault="00B74E26">
      <w:pPr>
        <w:pStyle w:val="BodyText"/>
        <w:spacing w:line="369" w:lineRule="auto"/>
        <w:ind w:left="523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DHCPClient</w:t>
      </w:r>
      <w:proofErr w:type="spellEnd"/>
      <w:r w:rsidRPr="0002603C">
        <w:rPr>
          <w:rFonts w:ascii="Times New Roman" w:hAnsi="Times New Roman" w:cs="Times New Roman"/>
        </w:rPr>
        <w:t xml:space="preserve"> client2 = new </w:t>
      </w:r>
      <w:proofErr w:type="spellStart"/>
      <w:r w:rsidRPr="0002603C">
        <w:rPr>
          <w:rFonts w:ascii="Times New Roman" w:hAnsi="Times New Roman" w:cs="Times New Roman"/>
        </w:rPr>
        <w:t>DHCPClient</w:t>
      </w:r>
      <w:proofErr w:type="spellEnd"/>
      <w:r w:rsidRPr="0002603C">
        <w:rPr>
          <w:rFonts w:ascii="Times New Roman" w:hAnsi="Times New Roman" w:cs="Times New Roman"/>
        </w:rPr>
        <w:t xml:space="preserve">(); </w:t>
      </w:r>
      <w:r w:rsidRPr="0002603C">
        <w:rPr>
          <w:rFonts w:ascii="Times New Roman" w:hAnsi="Times New Roman" w:cs="Times New Roman"/>
          <w:spacing w:val="-2"/>
        </w:rPr>
        <w:t>client2.assignIPAddress(</w:t>
      </w:r>
      <w:proofErr w:type="spellStart"/>
      <w:r w:rsidRPr="0002603C">
        <w:rPr>
          <w:rFonts w:ascii="Times New Roman" w:hAnsi="Times New Roman" w:cs="Times New Roman"/>
          <w:spacing w:val="-2"/>
        </w:rPr>
        <w:t>dhcpServer.leaseIP</w:t>
      </w:r>
      <w:proofErr w:type="spellEnd"/>
      <w:r w:rsidRPr="0002603C">
        <w:rPr>
          <w:rFonts w:ascii="Times New Roman" w:hAnsi="Times New Roman" w:cs="Times New Roman"/>
          <w:spacing w:val="-2"/>
        </w:rPr>
        <w:t>());</w:t>
      </w:r>
    </w:p>
    <w:p w14:paraId="5F47AAF8" w14:textId="77777777" w:rsidR="00E04140" w:rsidRPr="0002603C" w:rsidRDefault="00E04140">
      <w:pPr>
        <w:pStyle w:val="BodyText"/>
        <w:spacing w:before="190"/>
        <w:rPr>
          <w:rFonts w:ascii="Times New Roman" w:hAnsi="Times New Roman" w:cs="Times New Roman"/>
        </w:rPr>
      </w:pPr>
    </w:p>
    <w:p w14:paraId="5B76E194" w14:textId="77777777" w:rsidR="00E04140" w:rsidRPr="0002603C" w:rsidRDefault="00B74E26">
      <w:pPr>
        <w:pStyle w:val="BodyText"/>
        <w:spacing w:line="369" w:lineRule="auto"/>
        <w:ind w:left="523"/>
        <w:rPr>
          <w:rFonts w:ascii="Times New Roman" w:hAnsi="Times New Roman" w:cs="Times New Roman"/>
        </w:rPr>
      </w:pPr>
      <w:proofErr w:type="spellStart"/>
      <w:r w:rsidRPr="0002603C">
        <w:rPr>
          <w:rFonts w:ascii="Times New Roman" w:hAnsi="Times New Roman" w:cs="Times New Roman"/>
        </w:rPr>
        <w:t>DHCPClient</w:t>
      </w:r>
      <w:proofErr w:type="spellEnd"/>
      <w:r w:rsidRPr="0002603C">
        <w:rPr>
          <w:rFonts w:ascii="Times New Roman" w:hAnsi="Times New Roman" w:cs="Times New Roman"/>
        </w:rPr>
        <w:t xml:space="preserve"> client3 = new </w:t>
      </w:r>
      <w:proofErr w:type="spellStart"/>
      <w:r w:rsidRPr="0002603C">
        <w:rPr>
          <w:rFonts w:ascii="Times New Roman" w:hAnsi="Times New Roman" w:cs="Times New Roman"/>
        </w:rPr>
        <w:t>DHCPClient</w:t>
      </w:r>
      <w:proofErr w:type="spellEnd"/>
      <w:r w:rsidRPr="0002603C">
        <w:rPr>
          <w:rFonts w:ascii="Times New Roman" w:hAnsi="Times New Roman" w:cs="Times New Roman"/>
        </w:rPr>
        <w:t xml:space="preserve">(); </w:t>
      </w:r>
      <w:r w:rsidRPr="0002603C">
        <w:rPr>
          <w:rFonts w:ascii="Times New Roman" w:hAnsi="Times New Roman" w:cs="Times New Roman"/>
          <w:spacing w:val="-2"/>
        </w:rPr>
        <w:t>client3.assignIPAddress(</w:t>
      </w:r>
      <w:proofErr w:type="spellStart"/>
      <w:r w:rsidRPr="0002603C">
        <w:rPr>
          <w:rFonts w:ascii="Times New Roman" w:hAnsi="Times New Roman" w:cs="Times New Roman"/>
          <w:spacing w:val="-2"/>
        </w:rPr>
        <w:t>dhcpServer.leaseIP</w:t>
      </w:r>
      <w:proofErr w:type="spellEnd"/>
      <w:r w:rsidRPr="0002603C">
        <w:rPr>
          <w:rFonts w:ascii="Times New Roman" w:hAnsi="Times New Roman" w:cs="Times New Roman"/>
          <w:spacing w:val="-2"/>
        </w:rPr>
        <w:t>());</w:t>
      </w:r>
    </w:p>
    <w:p w14:paraId="7AB8E3C6" w14:textId="77777777" w:rsidR="00E04140" w:rsidRPr="0002603C" w:rsidRDefault="00E04140">
      <w:pPr>
        <w:pStyle w:val="BodyText"/>
        <w:spacing w:line="369" w:lineRule="auto"/>
        <w:rPr>
          <w:rFonts w:ascii="Times New Roman" w:hAnsi="Times New Roman" w:cs="Times New Roman"/>
        </w:rPr>
        <w:sectPr w:rsidR="00E04140" w:rsidRPr="0002603C">
          <w:pgSz w:w="11910" w:h="16840"/>
          <w:pgMar w:top="1400" w:right="1417" w:bottom="1460" w:left="1417" w:header="752" w:footer="12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070A2F" w14:textId="77777777" w:rsidR="00E04140" w:rsidRPr="0002603C" w:rsidRDefault="00E04140">
      <w:pPr>
        <w:pStyle w:val="BodyText"/>
        <w:spacing w:before="218"/>
        <w:rPr>
          <w:rFonts w:ascii="Times New Roman" w:hAnsi="Times New Roman" w:cs="Times New Roman"/>
        </w:rPr>
      </w:pPr>
    </w:p>
    <w:p w14:paraId="031E6C3E" w14:textId="77777777" w:rsidR="00E04140" w:rsidRPr="0002603C" w:rsidRDefault="00B74E26">
      <w:pPr>
        <w:pStyle w:val="BodyText"/>
        <w:spacing w:line="372" w:lineRule="auto"/>
        <w:ind w:left="523" w:right="3317" w:firstLine="4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</w:rPr>
        <w:t xml:space="preserve">// Release IP addresses </w:t>
      </w:r>
      <w:r w:rsidRPr="0002603C">
        <w:rPr>
          <w:rFonts w:ascii="Times New Roman" w:hAnsi="Times New Roman" w:cs="Times New Roman"/>
          <w:spacing w:val="-2"/>
        </w:rPr>
        <w:t>client1.releaseIPAddress(</w:t>
      </w:r>
      <w:proofErr w:type="spellStart"/>
      <w:r w:rsidRPr="0002603C">
        <w:rPr>
          <w:rFonts w:ascii="Times New Roman" w:hAnsi="Times New Roman" w:cs="Times New Roman"/>
          <w:spacing w:val="-2"/>
        </w:rPr>
        <w:t>dhcpServer</w:t>
      </w:r>
      <w:proofErr w:type="spellEnd"/>
      <w:r w:rsidRPr="0002603C">
        <w:rPr>
          <w:rFonts w:ascii="Times New Roman" w:hAnsi="Times New Roman" w:cs="Times New Roman"/>
          <w:spacing w:val="-2"/>
        </w:rPr>
        <w:t>); client2.releaseIPAddress(</w:t>
      </w:r>
      <w:proofErr w:type="spellStart"/>
      <w:r w:rsidRPr="0002603C">
        <w:rPr>
          <w:rFonts w:ascii="Times New Roman" w:hAnsi="Times New Roman" w:cs="Times New Roman"/>
          <w:spacing w:val="-2"/>
        </w:rPr>
        <w:t>dhcpServer</w:t>
      </w:r>
      <w:proofErr w:type="spellEnd"/>
      <w:r w:rsidRPr="0002603C">
        <w:rPr>
          <w:rFonts w:ascii="Times New Roman" w:hAnsi="Times New Roman" w:cs="Times New Roman"/>
          <w:spacing w:val="-2"/>
        </w:rPr>
        <w:t>); client3.releaseIPAddress(</w:t>
      </w:r>
      <w:proofErr w:type="spellStart"/>
      <w:r w:rsidRPr="0002603C">
        <w:rPr>
          <w:rFonts w:ascii="Times New Roman" w:hAnsi="Times New Roman" w:cs="Times New Roman"/>
          <w:spacing w:val="-2"/>
        </w:rPr>
        <w:t>dhcpServer</w:t>
      </w:r>
      <w:proofErr w:type="spellEnd"/>
      <w:r w:rsidRPr="0002603C">
        <w:rPr>
          <w:rFonts w:ascii="Times New Roman" w:hAnsi="Times New Roman" w:cs="Times New Roman"/>
          <w:spacing w:val="-2"/>
        </w:rPr>
        <w:t>);</w:t>
      </w:r>
    </w:p>
    <w:p w14:paraId="412B3EB8" w14:textId="77777777" w:rsidR="00E04140" w:rsidRPr="0002603C" w:rsidRDefault="00B74E26">
      <w:pPr>
        <w:spacing w:line="340" w:lineRule="exact"/>
        <w:ind w:left="27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3311FB87" w14:textId="77777777" w:rsidR="00E04140" w:rsidRPr="0002603C" w:rsidRDefault="00B74E26">
      <w:pPr>
        <w:spacing w:before="186"/>
        <w:ind w:left="23"/>
        <w:rPr>
          <w:rFonts w:ascii="Times New Roman" w:hAnsi="Times New Roman" w:cs="Times New Roman"/>
          <w:sz w:val="28"/>
        </w:rPr>
      </w:pPr>
      <w:r w:rsidRPr="0002603C">
        <w:rPr>
          <w:rFonts w:ascii="Times New Roman" w:hAnsi="Times New Roman" w:cs="Times New Roman"/>
          <w:spacing w:val="-10"/>
          <w:sz w:val="28"/>
        </w:rPr>
        <w:t>}</w:t>
      </w:r>
    </w:p>
    <w:p w14:paraId="53EB3CFD" w14:textId="77777777" w:rsidR="00E04140" w:rsidRPr="0002603C" w:rsidRDefault="00E04140">
      <w:pPr>
        <w:pStyle w:val="BodyText"/>
        <w:spacing w:before="56"/>
        <w:rPr>
          <w:rFonts w:ascii="Times New Roman" w:hAnsi="Times New Roman" w:cs="Times New Roman"/>
        </w:rPr>
      </w:pPr>
    </w:p>
    <w:p w14:paraId="028F92AD" w14:textId="77777777" w:rsidR="00E04140" w:rsidRPr="0002603C" w:rsidRDefault="00B74E26">
      <w:pPr>
        <w:pStyle w:val="BodyText"/>
        <w:ind w:left="23"/>
        <w:rPr>
          <w:rFonts w:ascii="Times New Roman" w:hAnsi="Times New Roman" w:cs="Times New Roman"/>
        </w:rPr>
      </w:pPr>
      <w:r w:rsidRPr="0002603C">
        <w:rPr>
          <w:rFonts w:ascii="Times New Roman" w:hAnsi="Times New Roman" w:cs="Times New Roman"/>
          <w:noProof/>
        </w:rPr>
        <w:drawing>
          <wp:anchor distT="0" distB="0" distL="0" distR="0" simplePos="0" relativeHeight="487596544" behindDoc="1" locked="0" layoutInCell="1" allowOverlap="1" wp14:anchorId="19D62C31" wp14:editId="486A22B3">
            <wp:simplePos x="0" y="0"/>
            <wp:positionH relativeFrom="page">
              <wp:posOffset>914400</wp:posOffset>
            </wp:positionH>
            <wp:positionV relativeFrom="paragraph">
              <wp:posOffset>234449</wp:posOffset>
            </wp:positionV>
            <wp:extent cx="5691378" cy="297180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378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603C">
        <w:rPr>
          <w:rFonts w:ascii="Times New Roman" w:hAnsi="Times New Roman" w:cs="Times New Roman"/>
          <w:spacing w:val="-2"/>
        </w:rPr>
        <w:t>Output</w:t>
      </w:r>
    </w:p>
    <w:sectPr w:rsidR="00E04140" w:rsidRPr="0002603C">
      <w:pgSz w:w="11910" w:h="16840"/>
      <w:pgMar w:top="1400" w:right="1417" w:bottom="1460" w:left="1417" w:header="752" w:footer="126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B62C1" w14:textId="77777777" w:rsidR="00B67F34" w:rsidRDefault="00B67F34">
      <w:r>
        <w:separator/>
      </w:r>
    </w:p>
  </w:endnote>
  <w:endnote w:type="continuationSeparator" w:id="0">
    <w:p w14:paraId="33F031E0" w14:textId="77777777" w:rsidR="00B67F34" w:rsidRDefault="00B67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9151" w14:textId="1C2F7A1A" w:rsidR="00E04140" w:rsidRDefault="00ED594F" w:rsidP="00597E2D">
    <w:pPr>
      <w:pStyle w:val="Footer"/>
      <w:rPr>
        <w:sz w:val="20"/>
      </w:rPr>
    </w:pPr>
    <w:r>
      <w:t>Aditya Chavan</w:t>
    </w:r>
    <w:r w:rsidR="00597E2D">
      <w:t>-82221</w:t>
    </w:r>
    <w:r>
      <w:t>67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F21A3" w14:textId="77777777" w:rsidR="00B67F34" w:rsidRDefault="00B67F34">
      <w:r>
        <w:separator/>
      </w:r>
    </w:p>
  </w:footnote>
  <w:footnote w:type="continuationSeparator" w:id="0">
    <w:p w14:paraId="1FB00884" w14:textId="77777777" w:rsidR="00B67F34" w:rsidRDefault="00B67F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2091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876E463" w14:textId="51F19D1C" w:rsidR="00597E2D" w:rsidRDefault="00597E2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                                                                                                                                         Networking with linux</w:t>
        </w:r>
      </w:p>
    </w:sdtContent>
  </w:sdt>
  <w:p w14:paraId="678DE628" w14:textId="42AD68AE" w:rsidR="00E04140" w:rsidRDefault="00E04140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4140"/>
    <w:rsid w:val="0002603C"/>
    <w:rsid w:val="001D4E86"/>
    <w:rsid w:val="00425C23"/>
    <w:rsid w:val="00597E2D"/>
    <w:rsid w:val="008315BF"/>
    <w:rsid w:val="00B67F34"/>
    <w:rsid w:val="00B72FD3"/>
    <w:rsid w:val="00B74E26"/>
    <w:rsid w:val="00BE246B"/>
    <w:rsid w:val="00E04140"/>
    <w:rsid w:val="00EA5187"/>
    <w:rsid w:val="00ED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7A306"/>
  <w15:docId w15:val="{9636DD4F-4533-4D6B-940F-5A59A9DE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2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97E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7E2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97E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7E2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hyperlink" Target="http://code.nsnam.org/jabraham3/netanim-3.104" TargetMode="External" /><Relationship Id="rId18" Type="http://schemas.openxmlformats.org/officeDocument/2006/relationships/image" Target="media/image9.jpeg" /><Relationship Id="rId26" Type="http://schemas.openxmlformats.org/officeDocument/2006/relationships/image" Target="media/image17.png" /><Relationship Id="rId3" Type="http://schemas.openxmlformats.org/officeDocument/2006/relationships/webSettings" Target="webSettings.xml" /><Relationship Id="rId21" Type="http://schemas.openxmlformats.org/officeDocument/2006/relationships/image" Target="media/image12.jpeg" /><Relationship Id="rId7" Type="http://schemas.openxmlformats.org/officeDocument/2006/relationships/image" Target="media/image2.png" /><Relationship Id="rId12" Type="http://schemas.openxmlformats.org/officeDocument/2006/relationships/image" Target="media/image4.jpeg" /><Relationship Id="rId17" Type="http://schemas.openxmlformats.org/officeDocument/2006/relationships/image" Target="media/image8.jpeg" /><Relationship Id="rId25" Type="http://schemas.openxmlformats.org/officeDocument/2006/relationships/image" Target="media/image16.png" /><Relationship Id="rId2" Type="http://schemas.openxmlformats.org/officeDocument/2006/relationships/settings" Target="settings.xml" /><Relationship Id="rId16" Type="http://schemas.openxmlformats.org/officeDocument/2006/relationships/image" Target="media/image7.jpeg" /><Relationship Id="rId20" Type="http://schemas.openxmlformats.org/officeDocument/2006/relationships/image" Target="media/image11.jpeg" /><Relationship Id="rId29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image" Target="media/image3.jpeg" /><Relationship Id="rId24" Type="http://schemas.openxmlformats.org/officeDocument/2006/relationships/image" Target="media/image15.png" /><Relationship Id="rId5" Type="http://schemas.openxmlformats.org/officeDocument/2006/relationships/endnotes" Target="endnotes.xml" /><Relationship Id="rId15" Type="http://schemas.openxmlformats.org/officeDocument/2006/relationships/image" Target="media/image6.jpeg" /><Relationship Id="rId23" Type="http://schemas.openxmlformats.org/officeDocument/2006/relationships/image" Target="media/image14.jpeg" /><Relationship Id="rId28" Type="http://schemas.openxmlformats.org/officeDocument/2006/relationships/image" Target="media/image19.png" /><Relationship Id="rId10" Type="http://schemas.openxmlformats.org/officeDocument/2006/relationships/hyperlink" Target="https://www.nsnam.org/releases/ns-allinone-3.36.1.tar.bz2" TargetMode="External" /><Relationship Id="rId19" Type="http://schemas.openxmlformats.org/officeDocument/2006/relationships/image" Target="media/image10.jpeg" /><Relationship Id="rId4" Type="http://schemas.openxmlformats.org/officeDocument/2006/relationships/footnotes" Target="footnotes.xml" /><Relationship Id="rId9" Type="http://schemas.openxmlformats.org/officeDocument/2006/relationships/footer" Target="footer1.xml" /><Relationship Id="rId14" Type="http://schemas.openxmlformats.org/officeDocument/2006/relationships/image" Target="media/image5.jpeg" /><Relationship Id="rId22" Type="http://schemas.openxmlformats.org/officeDocument/2006/relationships/image" Target="media/image13.jpeg" /><Relationship Id="rId27" Type="http://schemas.openxmlformats.org/officeDocument/2006/relationships/image" Target="media/image18.png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2398</Words>
  <Characters>13671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spdc</dc:creator>
  <cp:lastModifiedBy>Vigneshvaran Chettiar</cp:lastModifiedBy>
  <cp:revision>4</cp:revision>
  <cp:lastPrinted>2026-06-17T16:27:00Z</cp:lastPrinted>
  <dcterms:created xsi:type="dcterms:W3CDTF">2026-06-18T14:55:00Z</dcterms:created>
  <dcterms:modified xsi:type="dcterms:W3CDTF">2026-06-18T14:57:00Z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2024-01-22T00:00:00Z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2026-06-17T00:00:00Z</vt:filetime>
  </property>
  <property fmtid="{D5CDD505-2E9C-101B-9397-08002B2CF9AE}" pid="6" name="Producer">
    <vt:lpwstr>www.ilovepdf.com</vt:lpwstr>
  </property>
</Properties>
</file>